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Default Extension="png" ContentType="image/png"/>
  <Override PartName="/word/header7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44"/>
      </w:pPr>
      <w:r>
        <w:pict>
          <v:shape type="#_x0000_t75" style="width:396.86pt;height:54.5261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before="13" w:lineRule="auto" w:line="267"/>
        <w:ind w:left="1455" w:right="1457"/>
      </w:pPr>
      <w:r>
        <w:rPr>
          <w:rFonts w:cs="Times New Roman" w:hAnsi="Times New Roman" w:eastAsia="Times New Roman" w:ascii="Times New Roman"/>
          <w:spacing w:val="0"/>
          <w:w w:val="105"/>
          <w:sz w:val="29"/>
          <w:szCs w:val="29"/>
        </w:rPr>
        <w:t>UNIVER</w:t>
      </w:r>
      <w:r>
        <w:rPr>
          <w:rFonts w:cs="Times New Roman" w:hAnsi="Times New Roman" w:eastAsia="Times New Roman" w:ascii="Times New Roman"/>
          <w:spacing w:val="0"/>
          <w:w w:val="105"/>
          <w:sz w:val="29"/>
          <w:szCs w:val="29"/>
        </w:rPr>
        <w:t>S</w:t>
      </w:r>
      <w:r>
        <w:rPr>
          <w:rFonts w:cs="Times New Roman" w:hAnsi="Times New Roman" w:eastAsia="Times New Roman" w:ascii="Times New Roman"/>
          <w:spacing w:val="0"/>
          <w:w w:val="105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-8"/>
          <w:w w:val="105"/>
          <w:sz w:val="29"/>
          <w:szCs w:val="29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9"/>
          <w:szCs w:val="29"/>
        </w:rPr>
        <w:t>AD</w:t>
      </w:r>
      <w:r>
        <w:rPr>
          <w:rFonts w:cs="Times New Roman" w:hAnsi="Times New Roman" w:eastAsia="Times New Roman" w:ascii="Times New Roman"/>
          <w:spacing w:val="0"/>
          <w:w w:val="105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spacing w:val="34"/>
          <w:w w:val="105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S</w:t>
      </w:r>
      <w:r>
        <w:rPr>
          <w:rFonts w:cs="Times New Roman" w:hAnsi="Times New Roman" w:eastAsia="Times New Roman" w:ascii="Times New Roman"/>
          <w:spacing w:val="-25"/>
          <w:w w:val="107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AD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26"/>
          <w:w w:val="107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9"/>
          <w:szCs w:val="29"/>
        </w:rPr>
        <w:t>AMAZO</w:t>
      </w:r>
      <w:r>
        <w:rPr>
          <w:rFonts w:cs="Times New Roman" w:hAnsi="Times New Roman" w:eastAsia="Times New Roman" w:ascii="Times New Roman"/>
          <w:spacing w:val="0"/>
          <w:w w:val="103"/>
          <w:sz w:val="29"/>
          <w:szCs w:val="29"/>
        </w:rPr>
        <w:t>NAS</w:t>
      </w:r>
      <w:r>
        <w:rPr>
          <w:rFonts w:cs="Times New Roman" w:hAnsi="Times New Roman" w:eastAsia="Times New Roman" w:ascii="Times New Roman"/>
          <w:spacing w:val="11"/>
          <w:w w:val="103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UPER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R</w:t>
      </w:r>
      <w:r>
        <w:rPr>
          <w:rFonts w:cs="Times New Roman" w:hAnsi="Times New Roman" w:eastAsia="Times New Roman" w:ascii="Times New Roman"/>
          <w:spacing w:val="28"/>
          <w:w w:val="108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9"/>
          <w:szCs w:val="29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9"/>
          <w:szCs w:val="29"/>
        </w:rPr>
        <w:t>TE</w:t>
      </w:r>
      <w:r>
        <w:rPr>
          <w:rFonts w:cs="Times New Roman" w:hAnsi="Times New Roman" w:eastAsia="Times New Roman" w:ascii="Times New Roman"/>
          <w:spacing w:val="0"/>
          <w:w w:val="106"/>
          <w:sz w:val="29"/>
          <w:szCs w:val="29"/>
        </w:rPr>
        <w:t>CNO</w:t>
      </w:r>
      <w:r>
        <w:rPr>
          <w:rFonts w:cs="Times New Roman" w:hAnsi="Times New Roman" w:eastAsia="Times New Roman" w:ascii="Times New Roman"/>
          <w:spacing w:val="0"/>
          <w:w w:val="105"/>
          <w:sz w:val="29"/>
          <w:szCs w:val="29"/>
        </w:rPr>
        <w:t>LO</w:t>
      </w:r>
      <w:r>
        <w:rPr>
          <w:rFonts w:cs="Times New Roman" w:hAnsi="Times New Roman" w:eastAsia="Times New Roman" w:ascii="Times New Roman"/>
          <w:spacing w:val="0"/>
          <w:w w:val="106"/>
          <w:sz w:val="29"/>
          <w:szCs w:val="29"/>
        </w:rPr>
        <w:t>GIA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lineRule="exact" w:line="320"/>
        <w:ind w:left="67" w:right="68"/>
      </w:pP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GR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AD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U</w:t>
      </w:r>
      <w:r>
        <w:rPr>
          <w:rFonts w:cs="Times New Roman" w:hAnsi="Times New Roman" w:eastAsia="Times New Roman" w:ascii="Times New Roman"/>
          <w:spacing w:val="-9"/>
          <w:w w:val="108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-177"/>
          <w:w w:val="108"/>
          <w:sz w:val="29"/>
          <w:szCs w:val="29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¸</w:t>
      </w:r>
      <w:r>
        <w:rPr>
          <w:rFonts w:cs="Times New Roman" w:hAnsi="Times New Roman" w:eastAsia="Times New Roman" w:ascii="Times New Roman"/>
          <w:spacing w:val="-26"/>
          <w:w w:val="108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175"/>
          <w:w w:val="104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27"/>
          <w:w w:val="150"/>
          <w:position w:val="7"/>
          <w:sz w:val="29"/>
          <w:szCs w:val="29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  <w:t>EM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9"/>
          <w:szCs w:val="29"/>
        </w:rPr>
        <w:t>ENG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9"/>
          <w:szCs w:val="29"/>
        </w:rPr>
        <w:t>ENHARI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24"/>
          <w:w w:val="106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  <w:t>DE</w:t>
      </w:r>
      <w:r>
        <w:rPr>
          <w:rFonts w:cs="Times New Roman" w:hAnsi="Times New Roman" w:eastAsia="Times New Roman" w:ascii="Times New Roman"/>
          <w:spacing w:val="52"/>
          <w:w w:val="100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9"/>
          <w:szCs w:val="29"/>
        </w:rPr>
        <w:t>CONT</w:t>
      </w:r>
      <w:r>
        <w:rPr>
          <w:rFonts w:cs="Times New Roman" w:hAnsi="Times New Roman" w:eastAsia="Times New Roman" w:ascii="Times New Roman"/>
          <w:spacing w:val="-9"/>
          <w:w w:val="108"/>
          <w:position w:val="0"/>
          <w:sz w:val="29"/>
          <w:szCs w:val="29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9"/>
          <w:szCs w:val="29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spacing w:val="22"/>
          <w:w w:val="108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8"/>
          <w:w w:val="104"/>
          <w:position w:val="0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9"/>
          <w:szCs w:val="29"/>
        </w:rPr>
        <w:t>UTO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-8"/>
          <w:w w:val="103"/>
          <w:position w:val="0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-164"/>
          <w:w w:val="108"/>
          <w:position w:val="0"/>
          <w:sz w:val="29"/>
          <w:szCs w:val="29"/>
        </w:rPr>
        <w:t>C</w:t>
      </w:r>
      <w:r>
        <w:rPr>
          <w:rFonts w:cs="Times New Roman" w:hAnsi="Times New Roman" w:eastAsia="Times New Roman" w:ascii="Times New Roman"/>
          <w:spacing w:val="0"/>
          <w:w w:val="133"/>
          <w:position w:val="0"/>
          <w:sz w:val="29"/>
          <w:szCs w:val="29"/>
        </w:rPr>
        <w:t>¸</w:t>
      </w:r>
      <w:r>
        <w:rPr>
          <w:rFonts w:cs="Times New Roman" w:hAnsi="Times New Roman" w:eastAsia="Times New Roman" w:ascii="Times New Roman"/>
          <w:spacing w:val="-34"/>
          <w:w w:val="100"/>
          <w:position w:val="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-175"/>
          <w:w w:val="104"/>
          <w:position w:val="0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27"/>
          <w:w w:val="150"/>
          <w:position w:val="7"/>
          <w:sz w:val="29"/>
          <w:szCs w:val="29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9"/>
          <w:szCs w:val="2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ind w:left="2557" w:right="2558"/>
      </w:pP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APHAEL</w:t>
      </w:r>
      <w:r>
        <w:rPr>
          <w:rFonts w:cs="Times New Roman" w:hAnsi="Times New Roman" w:eastAsia="Times New Roman" w:ascii="Times New Roman"/>
          <w:spacing w:val="22"/>
          <w:w w:val="107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S</w:t>
      </w:r>
      <w:r>
        <w:rPr>
          <w:rFonts w:cs="Times New Roman" w:hAnsi="Times New Roman" w:eastAsia="Times New Roman" w:ascii="Times New Roman"/>
          <w:spacing w:val="0"/>
          <w:w w:val="104"/>
          <w:sz w:val="29"/>
          <w:szCs w:val="29"/>
        </w:rPr>
        <w:t>OUZA</w:t>
      </w:r>
      <w:r>
        <w:rPr>
          <w:rFonts w:cs="Times New Roman" w:hAnsi="Times New Roman" w:eastAsia="Times New Roman" w:ascii="Times New Roman"/>
          <w:spacing w:val="21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9"/>
          <w:szCs w:val="29"/>
        </w:rPr>
        <w:t>NUNES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spacing w:lineRule="auto" w:line="331"/>
        <w:ind w:left="3254" w:right="324" w:hanging="2875"/>
      </w:pPr>
      <w:r>
        <w:rPr>
          <w:rFonts w:cs="Times New Roman" w:hAnsi="Times New Roman" w:eastAsia="Times New Roman" w:ascii="Times New Roman"/>
          <w:spacing w:val="0"/>
          <w:w w:val="114"/>
          <w:sz w:val="29"/>
          <w:szCs w:val="29"/>
        </w:rPr>
        <w:t>P</w:t>
      </w:r>
      <w:r>
        <w:rPr>
          <w:rFonts w:cs="Times New Roman" w:hAnsi="Times New Roman" w:eastAsia="Times New Roman" w:ascii="Times New Roman"/>
          <w:spacing w:val="-9"/>
          <w:w w:val="114"/>
          <w:sz w:val="29"/>
          <w:szCs w:val="29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29"/>
          <w:szCs w:val="29"/>
        </w:rPr>
        <w:t>OJ</w:t>
      </w:r>
      <w:r>
        <w:rPr>
          <w:rFonts w:cs="Times New Roman" w:hAnsi="Times New Roman" w:eastAsia="Times New Roman" w:ascii="Times New Roman"/>
          <w:spacing w:val="0"/>
          <w:w w:val="114"/>
          <w:sz w:val="29"/>
          <w:szCs w:val="29"/>
        </w:rPr>
        <w:t>ET</w:t>
      </w:r>
      <w:r>
        <w:rPr>
          <w:rFonts w:cs="Times New Roman" w:hAnsi="Times New Roman" w:eastAsia="Times New Roman" w:ascii="Times New Roman"/>
          <w:spacing w:val="0"/>
          <w:w w:val="114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21"/>
          <w:w w:val="114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UM</w:t>
      </w:r>
      <w:r>
        <w:rPr>
          <w:rFonts w:cs="Times New Roman" w:hAnsi="Times New Roman" w:eastAsia="Times New Roman" w:ascii="Times New Roman"/>
          <w:spacing w:val="65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IS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TE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MA</w:t>
      </w:r>
      <w:r>
        <w:rPr>
          <w:rFonts w:cs="Times New Roman" w:hAnsi="Times New Roman" w:eastAsia="Times New Roman" w:ascii="Times New Roman"/>
          <w:spacing w:val="28"/>
          <w:w w:val="108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AB</w:t>
      </w:r>
      <w:r>
        <w:rPr>
          <w:rFonts w:cs="Times New Roman" w:hAnsi="Times New Roman" w:eastAsia="Times New Roman" w:ascii="Times New Roman"/>
          <w:spacing w:val="0"/>
          <w:w w:val="105"/>
          <w:sz w:val="29"/>
          <w:szCs w:val="29"/>
        </w:rPr>
        <w:t>AS</w:t>
      </w:r>
      <w:r>
        <w:rPr>
          <w:rFonts w:cs="Times New Roman" w:hAnsi="Times New Roman" w:eastAsia="Times New Roman" w:ascii="Times New Roman"/>
          <w:spacing w:val="0"/>
          <w:w w:val="113"/>
          <w:sz w:val="29"/>
          <w:szCs w:val="29"/>
        </w:rPr>
        <w:t>TE</w:t>
      </w:r>
      <w:r>
        <w:rPr>
          <w:rFonts w:cs="Times New Roman" w:hAnsi="Times New Roman" w:eastAsia="Times New Roman" w:ascii="Times New Roman"/>
          <w:spacing w:val="0"/>
          <w:w w:val="111"/>
          <w:sz w:val="29"/>
          <w:szCs w:val="29"/>
        </w:rPr>
        <w:t>CIME</w:t>
      </w:r>
      <w:r>
        <w:rPr>
          <w:rFonts w:cs="Times New Roman" w:hAnsi="Times New Roman" w:eastAsia="Times New Roman" w:ascii="Times New Roman"/>
          <w:spacing w:val="0"/>
          <w:w w:val="113"/>
          <w:sz w:val="29"/>
          <w:szCs w:val="29"/>
        </w:rPr>
        <w:t>NT</w:t>
      </w:r>
      <w:r>
        <w:rPr>
          <w:rFonts w:cs="Times New Roman" w:hAnsi="Times New Roman" w:eastAsia="Times New Roman" w:ascii="Times New Roman"/>
          <w:spacing w:val="0"/>
          <w:w w:val="106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PLUV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IA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L</w:t>
      </w:r>
      <w:r>
        <w:rPr>
          <w:rFonts w:cs="Times New Roman" w:hAnsi="Times New Roman" w:eastAsia="Times New Roman" w:ascii="Times New Roman"/>
          <w:spacing w:val="17"/>
          <w:w w:val="107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BA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SE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ADO</w:t>
      </w:r>
      <w:r>
        <w:rPr>
          <w:rFonts w:cs="Times New Roman" w:hAnsi="Times New Roman" w:eastAsia="Times New Roman" w:ascii="Times New Roman"/>
          <w:spacing w:val="19"/>
          <w:w w:val="107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64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0"/>
          <w:w w:val="130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ind w:left="3642" w:right="3644"/>
      </w:pPr>
      <w:r>
        <w:rPr>
          <w:rFonts w:cs="Times New Roman" w:hAnsi="Times New Roman" w:eastAsia="Times New Roman" w:ascii="Times New Roman"/>
          <w:w w:val="103"/>
          <w:sz w:val="29"/>
          <w:szCs w:val="29"/>
        </w:rPr>
        <w:t>MAN</w:t>
      </w:r>
      <w:r>
        <w:rPr>
          <w:rFonts w:cs="Times New Roman" w:hAnsi="Times New Roman" w:eastAsia="Times New Roman" w:ascii="Times New Roman"/>
          <w:spacing w:val="-8"/>
          <w:w w:val="103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9"/>
          <w:szCs w:val="29"/>
        </w:rPr>
        <w:t>US</w:t>
      </w:r>
      <w:r>
        <w:rPr>
          <w:rFonts w:cs="Times New Roman" w:hAnsi="Times New Roman" w:eastAsia="Times New Roman" w:ascii="Times New Roman"/>
          <w:spacing w:val="0"/>
          <w:w w:val="180"/>
          <w:sz w:val="29"/>
          <w:szCs w:val="29"/>
        </w:rPr>
        <w:t>/</w:t>
      </w:r>
      <w:r>
        <w:rPr>
          <w:rFonts w:cs="Times New Roman" w:hAnsi="Times New Roman" w:eastAsia="Times New Roman" w:ascii="Times New Roman"/>
          <w:spacing w:val="0"/>
          <w:w w:val="103"/>
          <w:sz w:val="29"/>
          <w:szCs w:val="29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before="36"/>
        <w:ind w:left="4290" w:right="4291"/>
        <w:sectPr>
          <w:pgSz w:w="11920" w:h="16840"/>
          <w:pgMar w:top="1560" w:bottom="280" w:left="1620" w:right="106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2020</w:t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ind w:left="2497" w:right="2478"/>
      </w:pP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APHAEL</w:t>
      </w:r>
      <w:r>
        <w:rPr>
          <w:rFonts w:cs="Times New Roman" w:hAnsi="Times New Roman" w:eastAsia="Times New Roman" w:ascii="Times New Roman"/>
          <w:spacing w:val="22"/>
          <w:w w:val="107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S</w:t>
      </w:r>
      <w:r>
        <w:rPr>
          <w:rFonts w:cs="Times New Roman" w:hAnsi="Times New Roman" w:eastAsia="Times New Roman" w:ascii="Times New Roman"/>
          <w:spacing w:val="0"/>
          <w:w w:val="104"/>
          <w:sz w:val="29"/>
          <w:szCs w:val="29"/>
        </w:rPr>
        <w:t>OUZA</w:t>
      </w:r>
      <w:r>
        <w:rPr>
          <w:rFonts w:cs="Times New Roman" w:hAnsi="Times New Roman" w:eastAsia="Times New Roman" w:ascii="Times New Roman"/>
          <w:spacing w:val="21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9"/>
          <w:szCs w:val="29"/>
        </w:rPr>
        <w:t>NUNES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left"/>
        <w:spacing w:lineRule="auto" w:line="331"/>
        <w:ind w:left="3194" w:right="244" w:hanging="2875"/>
      </w:pPr>
      <w:r>
        <w:rPr>
          <w:rFonts w:cs="Times New Roman" w:hAnsi="Times New Roman" w:eastAsia="Times New Roman" w:ascii="Times New Roman"/>
          <w:spacing w:val="0"/>
          <w:w w:val="114"/>
          <w:sz w:val="29"/>
          <w:szCs w:val="29"/>
        </w:rPr>
        <w:t>P</w:t>
      </w:r>
      <w:r>
        <w:rPr>
          <w:rFonts w:cs="Times New Roman" w:hAnsi="Times New Roman" w:eastAsia="Times New Roman" w:ascii="Times New Roman"/>
          <w:spacing w:val="-9"/>
          <w:w w:val="114"/>
          <w:sz w:val="29"/>
          <w:szCs w:val="29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29"/>
          <w:szCs w:val="29"/>
        </w:rPr>
        <w:t>OJ</w:t>
      </w:r>
      <w:r>
        <w:rPr>
          <w:rFonts w:cs="Times New Roman" w:hAnsi="Times New Roman" w:eastAsia="Times New Roman" w:ascii="Times New Roman"/>
          <w:spacing w:val="0"/>
          <w:w w:val="114"/>
          <w:sz w:val="29"/>
          <w:szCs w:val="29"/>
        </w:rPr>
        <w:t>ET</w:t>
      </w:r>
      <w:r>
        <w:rPr>
          <w:rFonts w:cs="Times New Roman" w:hAnsi="Times New Roman" w:eastAsia="Times New Roman" w:ascii="Times New Roman"/>
          <w:spacing w:val="0"/>
          <w:w w:val="114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21"/>
          <w:w w:val="114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UM</w:t>
      </w:r>
      <w:r>
        <w:rPr>
          <w:rFonts w:cs="Times New Roman" w:hAnsi="Times New Roman" w:eastAsia="Times New Roman" w:ascii="Times New Roman"/>
          <w:spacing w:val="65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IS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TE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MA</w:t>
      </w:r>
      <w:r>
        <w:rPr>
          <w:rFonts w:cs="Times New Roman" w:hAnsi="Times New Roman" w:eastAsia="Times New Roman" w:ascii="Times New Roman"/>
          <w:spacing w:val="28"/>
          <w:w w:val="108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DE</w:t>
      </w:r>
      <w:r>
        <w:rPr>
          <w:rFonts w:cs="Times New Roman" w:hAnsi="Times New Roman" w:eastAsia="Times New Roman" w:ascii="Times New Roman"/>
          <w:spacing w:val="58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9"/>
          <w:szCs w:val="29"/>
        </w:rPr>
        <w:t>AB</w:t>
      </w:r>
      <w:r>
        <w:rPr>
          <w:rFonts w:cs="Times New Roman" w:hAnsi="Times New Roman" w:eastAsia="Times New Roman" w:ascii="Times New Roman"/>
          <w:spacing w:val="0"/>
          <w:w w:val="105"/>
          <w:sz w:val="29"/>
          <w:szCs w:val="29"/>
        </w:rPr>
        <w:t>AS</w:t>
      </w:r>
      <w:r>
        <w:rPr>
          <w:rFonts w:cs="Times New Roman" w:hAnsi="Times New Roman" w:eastAsia="Times New Roman" w:ascii="Times New Roman"/>
          <w:spacing w:val="0"/>
          <w:w w:val="113"/>
          <w:sz w:val="29"/>
          <w:szCs w:val="29"/>
        </w:rPr>
        <w:t>TE</w:t>
      </w:r>
      <w:r>
        <w:rPr>
          <w:rFonts w:cs="Times New Roman" w:hAnsi="Times New Roman" w:eastAsia="Times New Roman" w:ascii="Times New Roman"/>
          <w:spacing w:val="0"/>
          <w:w w:val="111"/>
          <w:sz w:val="29"/>
          <w:szCs w:val="29"/>
        </w:rPr>
        <w:t>CIME</w:t>
      </w:r>
      <w:r>
        <w:rPr>
          <w:rFonts w:cs="Times New Roman" w:hAnsi="Times New Roman" w:eastAsia="Times New Roman" w:ascii="Times New Roman"/>
          <w:spacing w:val="0"/>
          <w:w w:val="113"/>
          <w:sz w:val="29"/>
          <w:szCs w:val="29"/>
        </w:rPr>
        <w:t>NT</w:t>
      </w:r>
      <w:r>
        <w:rPr>
          <w:rFonts w:cs="Times New Roman" w:hAnsi="Times New Roman" w:eastAsia="Times New Roman" w:ascii="Times New Roman"/>
          <w:spacing w:val="0"/>
          <w:w w:val="106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PLUV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IA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L</w:t>
      </w:r>
      <w:r>
        <w:rPr>
          <w:rFonts w:cs="Times New Roman" w:hAnsi="Times New Roman" w:eastAsia="Times New Roman" w:ascii="Times New Roman"/>
          <w:spacing w:val="17"/>
          <w:w w:val="107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BA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SE</w:t>
      </w:r>
      <w:r>
        <w:rPr>
          <w:rFonts w:cs="Times New Roman" w:hAnsi="Times New Roman" w:eastAsia="Times New Roman" w:ascii="Times New Roman"/>
          <w:spacing w:val="0"/>
          <w:w w:val="107"/>
          <w:sz w:val="29"/>
          <w:szCs w:val="29"/>
        </w:rPr>
        <w:t>ADO</w:t>
      </w:r>
      <w:r>
        <w:rPr>
          <w:rFonts w:cs="Times New Roman" w:hAnsi="Times New Roman" w:eastAsia="Times New Roman" w:ascii="Times New Roman"/>
          <w:spacing w:val="19"/>
          <w:w w:val="107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M</w:t>
      </w:r>
      <w:r>
        <w:rPr>
          <w:rFonts w:cs="Times New Roman" w:hAnsi="Times New Roman" w:eastAsia="Times New Roman" w:ascii="Times New Roman"/>
          <w:spacing w:val="64"/>
          <w:w w:val="100"/>
          <w:sz w:val="29"/>
          <w:szCs w:val="29"/>
        </w:rPr>
        <w:t> </w:t>
      </w:r>
      <w:r>
        <w:rPr>
          <w:rFonts w:cs="Times New Roman" w:hAnsi="Times New Roman" w:eastAsia="Times New Roman" w:ascii="Times New Roman"/>
          <w:spacing w:val="0"/>
          <w:w w:val="130"/>
          <w:sz w:val="29"/>
          <w:szCs w:val="29"/>
        </w:rPr>
        <w:t>I</w:t>
      </w:r>
      <w:r>
        <w:rPr>
          <w:rFonts w:cs="Times New Roman" w:hAnsi="Times New Roman" w:eastAsia="Times New Roman" w:ascii="Times New Roman"/>
          <w:spacing w:val="0"/>
          <w:w w:val="130"/>
          <w:sz w:val="29"/>
          <w:szCs w:val="29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29"/>
          <w:szCs w:val="29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uto" w:line="257"/>
        <w:ind w:left="3487" w:right="77" w:firstLine="8"/>
      </w:pPr>
      <w:r>
        <w:rPr>
          <w:rFonts w:cs="Times New Roman" w:hAnsi="Times New Roman" w:eastAsia="Times New Roman" w:ascii="Times New Roman"/>
          <w:spacing w:val="-20"/>
          <w:w w:val="11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rab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ho</w:t>
      </w:r>
      <w:r>
        <w:rPr>
          <w:rFonts w:cs="Times New Roman" w:hAnsi="Times New Roman" w:eastAsia="Times New Roman" w:ascii="Times New Roman"/>
          <w:spacing w:val="42"/>
          <w:w w:val="11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2"/>
          <w:szCs w:val="22"/>
        </w:rPr>
        <w:t>ap</w:t>
      </w:r>
      <w:r>
        <w:rPr>
          <w:rFonts w:cs="Times New Roman" w:hAnsi="Times New Roman" w:eastAsia="Times New Roman" w:ascii="Times New Roman"/>
          <w:spacing w:val="0"/>
          <w:w w:val="11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spacing w:val="0"/>
          <w:w w:val="11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-7"/>
          <w:w w:val="11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2"/>
          <w:szCs w:val="22"/>
        </w:rPr>
        <w:t>tad</w:t>
      </w:r>
      <w:r>
        <w:rPr>
          <w:rFonts w:cs="Times New Roman" w:hAnsi="Times New Roman" w:eastAsia="Times New Roman" w:ascii="Times New Roman"/>
          <w:spacing w:val="0"/>
          <w:w w:val="11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38"/>
          <w:w w:val="11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11"/>
          <w:w w:val="151"/>
          <w:sz w:val="22"/>
          <w:szCs w:val="22"/>
        </w:rPr>
        <w:t>`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1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13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ca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7"/>
          <w:w w:val="10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13"/>
          <w:w w:val="109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al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ador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En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gen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har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"/>
          <w:w w:val="10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Co</w:t>
      </w:r>
      <w:r>
        <w:rPr>
          <w:rFonts w:cs="Times New Roman" w:hAnsi="Times New Roman" w:eastAsia="Times New Roman" w:ascii="Times New Roman"/>
          <w:spacing w:val="-6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4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ole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spacing w:val="8"/>
          <w:w w:val="10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4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oma</w:t>
      </w:r>
      <w:r>
        <w:rPr>
          <w:rFonts w:cs="Times New Roman" w:hAnsi="Times New Roman" w:eastAsia="Times New Roman" w:ascii="Times New Roman"/>
          <w:spacing w:val="-99"/>
          <w:w w:val="134"/>
          <w:sz w:val="22"/>
          <w:szCs w:val="22"/>
        </w:rPr>
        <w:t>¸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2"/>
          <w:w w:val="10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si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ade</w:t>
      </w:r>
      <w:r>
        <w:rPr>
          <w:rFonts w:cs="Times New Roman" w:hAnsi="Times New Roman" w:eastAsia="Times New Roman" w:ascii="Times New Roman"/>
          <w:spacing w:val="40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0"/>
          <w:w w:val="11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Amazonas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A,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scol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nol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ogi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T,</w:t>
      </w:r>
      <w:r>
        <w:rPr>
          <w:rFonts w:cs="Times New Roman" w:hAnsi="Times New Roman" w:eastAsia="Times New Roman" w:ascii="Times New Roman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como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1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-105"/>
          <w:w w:val="151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2"/>
          <w:szCs w:val="22"/>
        </w:rPr>
        <w:t>-r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eq</w:t>
      </w:r>
      <w:r>
        <w:rPr>
          <w:rFonts w:cs="Times New Roman" w:hAnsi="Times New Roman" w:eastAsia="Times New Roman" w:ascii="Times New Roman"/>
          <w:spacing w:val="0"/>
          <w:w w:val="11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isi</w:t>
      </w:r>
      <w:r>
        <w:rPr>
          <w:rFonts w:cs="Times New Roman" w:hAnsi="Times New Roman" w:eastAsia="Times New Roman" w:ascii="Times New Roman"/>
          <w:spacing w:val="0"/>
          <w:w w:val="14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"/>
          <w:w w:val="10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2"/>
          <w:szCs w:val="22"/>
        </w:rPr>
        <w:t>obt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11"/>
          <w:w w:val="151"/>
          <w:sz w:val="22"/>
          <w:szCs w:val="22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ao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25"/>
          <w:w w:val="14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-87"/>
          <w:w w:val="151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ı</w:t>
      </w:r>
      <w:r>
        <w:rPr>
          <w:rFonts w:cs="Times New Roman" w:hAnsi="Times New Roman" w:eastAsia="Times New Roman" w:ascii="Times New Roman"/>
          <w:spacing w:val="0"/>
          <w:w w:val="14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lo</w:t>
      </w:r>
      <w:r>
        <w:rPr>
          <w:rFonts w:cs="Times New Roman" w:hAnsi="Times New Roman" w:eastAsia="Times New Roman" w:ascii="Times New Roman"/>
          <w:spacing w:val="0"/>
          <w:w w:val="10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Ba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em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nge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nh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ia</w:t>
      </w:r>
      <w:r>
        <w:rPr>
          <w:rFonts w:cs="Times New Roman" w:hAnsi="Times New Roman" w:eastAsia="Times New Roman" w:ascii="Times New Roman"/>
          <w:spacing w:val="22"/>
          <w:w w:val="10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-6"/>
          <w:w w:val="10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ole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Au</w:t>
      </w:r>
      <w:r>
        <w:rPr>
          <w:rFonts w:cs="Times New Roman" w:hAnsi="Times New Roman" w:eastAsia="Times New Roman" w:ascii="Times New Roman"/>
          <w:spacing w:val="0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oma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-109"/>
          <w:w w:val="148"/>
          <w:sz w:val="22"/>
          <w:szCs w:val="22"/>
        </w:rPr>
        <w:t>˜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ao.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3495" w:right="669"/>
      </w:pPr>
      <w:r>
        <w:rPr>
          <w:rFonts w:cs="Times New Roman" w:hAnsi="Times New Roman" w:eastAsia="Times New Roman" w:ascii="Times New Roman"/>
          <w:w w:val="106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w w:val="11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w w:val="99"/>
          <w:sz w:val="22"/>
          <w:szCs w:val="22"/>
        </w:rPr>
        <w:t>ie</w:t>
      </w:r>
      <w:r>
        <w:rPr>
          <w:rFonts w:cs="Times New Roman" w:hAnsi="Times New Roman" w:eastAsia="Times New Roman" w:ascii="Times New Roman"/>
          <w:spacing w:val="-6"/>
          <w:w w:val="11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2"/>
          <w:szCs w:val="22"/>
        </w:rPr>
        <w:t>ad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or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spacing w:val="-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Mor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4912"/>
      </w:pP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dad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0"/>
          <w:w w:val="13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2"/>
          <w:szCs w:val="22"/>
        </w:rPr>
        <w:t>ado</w:t>
      </w:r>
      <w:r>
        <w:rPr>
          <w:rFonts w:cs="Times New Roman" w:hAnsi="Times New Roman" w:eastAsia="Times New Roman" w:ascii="Times New Roman"/>
          <w:spacing w:val="1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2"/>
          <w:szCs w:val="22"/>
        </w:rPr>
        <w:t>Amazonas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ind w:left="3582" w:right="3564"/>
      </w:pPr>
      <w:r>
        <w:rPr>
          <w:rFonts w:cs="Times New Roman" w:hAnsi="Times New Roman" w:eastAsia="Times New Roman" w:ascii="Times New Roman"/>
          <w:w w:val="103"/>
          <w:sz w:val="29"/>
          <w:szCs w:val="29"/>
        </w:rPr>
        <w:t>MAN</w:t>
      </w:r>
      <w:r>
        <w:rPr>
          <w:rFonts w:cs="Times New Roman" w:hAnsi="Times New Roman" w:eastAsia="Times New Roman" w:ascii="Times New Roman"/>
          <w:spacing w:val="-8"/>
          <w:w w:val="103"/>
          <w:sz w:val="29"/>
          <w:szCs w:val="29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9"/>
          <w:szCs w:val="29"/>
        </w:rPr>
        <w:t>US</w:t>
      </w:r>
      <w:r>
        <w:rPr>
          <w:rFonts w:cs="Times New Roman" w:hAnsi="Times New Roman" w:eastAsia="Times New Roman" w:ascii="Times New Roman"/>
          <w:spacing w:val="0"/>
          <w:w w:val="180"/>
          <w:sz w:val="29"/>
          <w:szCs w:val="29"/>
        </w:rPr>
        <w:t>/</w:t>
      </w:r>
      <w:r>
        <w:rPr>
          <w:rFonts w:cs="Times New Roman" w:hAnsi="Times New Roman" w:eastAsia="Times New Roman" w:ascii="Times New Roman"/>
          <w:spacing w:val="0"/>
          <w:w w:val="103"/>
          <w:sz w:val="29"/>
          <w:szCs w:val="29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</w:r>
    </w:p>
    <w:p>
      <w:pPr>
        <w:rPr>
          <w:rFonts w:cs="Times New Roman" w:hAnsi="Times New Roman" w:eastAsia="Times New Roman" w:ascii="Times New Roman"/>
          <w:sz w:val="29"/>
          <w:szCs w:val="29"/>
        </w:rPr>
        <w:jc w:val="center"/>
        <w:spacing w:lineRule="exact" w:line="280"/>
        <w:ind w:left="4230" w:right="4211"/>
        <w:sectPr>
          <w:pgSz w:w="11920" w:h="16840"/>
          <w:pgMar w:top="1560" w:bottom="280" w:left="1680" w:right="11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9"/>
          <w:szCs w:val="29"/>
        </w:rPr>
        <w:t>2020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084" w:right="4125"/>
      </w:pP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UMO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19" w:right="119"/>
        <w:sectPr>
          <w:pgSz w:w="11920" w:h="16840"/>
          <w:pgMar w:top="1560" w:bottom="280" w:left="1580" w:right="9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egr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2"/>
          <w:w w:val="106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nternet</w:t>
      </w:r>
      <w:r>
        <w:rPr>
          <w:rFonts w:cs="Times New Roman" w:hAnsi="Times New Roman" w:eastAsia="Times New Roman" w:ascii="Times New Roman"/>
          <w:spacing w:val="23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580" w:right="980"/>
          <w:cols w:num="2" w:equalWidth="off">
            <w:col w:w="1356" w:space="119"/>
            <w:col w:w="788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8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06" w:right="119" w:firstLine="13"/>
        <w:sectPr>
          <w:type w:val="continuous"/>
          <w:pgSz w:w="11920" w:h="16840"/>
          <w:pgMar w:top="1560" w:bottom="280" w:left="1580" w:right="980"/>
        </w:sectPr>
      </w:pPr>
      <w:r>
        <w:rPr>
          <w:rFonts w:cs="Times New Roman" w:hAnsi="Times New Roman" w:eastAsia="Times New Roman" w:ascii="Times New Roman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9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1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6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119"/>
          <w:w w:val="148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eas</w:t>
      </w:r>
      <w:r>
        <w:rPr>
          <w:rFonts w:cs="Times New Roman" w:hAnsi="Times New Roman" w:eastAsia="Times New Roman" w:ascii="Times New Roman"/>
          <w:spacing w:val="18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cess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3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anet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19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3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7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e-e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eleci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real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6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Fir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mwa</w:t>
      </w:r>
      <w:r>
        <w:rPr>
          <w:rFonts w:cs="Times New Roman" w:hAnsi="Times New Roman" w:eastAsia="Times New Roman" w:ascii="Times New Roman"/>
          <w:spacing w:val="-13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580" w:right="980"/>
          <w:cols w:num="2" w:equalWidth="off">
            <w:col w:w="6774" w:space="118"/>
            <w:col w:w="246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 w:lineRule="auto" w:line="251"/>
        <w:ind w:left="119" w:right="87"/>
        <w:sectPr>
          <w:type w:val="continuous"/>
          <w:pgSz w:w="11920" w:h="16840"/>
          <w:pgMar w:top="1560" w:bottom="280" w:left="1580" w:right="9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desktop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Native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on.js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1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ole</w:t>
      </w:r>
      <w:r>
        <w:rPr>
          <w:rFonts w:cs="Times New Roman" w:hAnsi="Times New Roman" w:eastAsia="Times New Roman" w:ascii="Times New Roman"/>
          <w:spacing w:val="2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os: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 w:right="-56"/>
      </w:pPr>
      <w:r>
        <w:rPr>
          <w:rFonts w:cs="Times New Roman" w:hAnsi="Times New Roman" w:eastAsia="Times New Roman" w:ascii="Times New Roman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3"/>
          <w:w w:val="129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type w:val="continuous"/>
          <w:pgSz w:w="11920" w:h="16840"/>
          <w:pgMar w:top="1560" w:bottom="280" w:left="1580" w:right="980"/>
          <w:cols w:num="2" w:equalWidth="off">
            <w:col w:w="4530" w:space="115"/>
            <w:col w:w="471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3"/>
          <w:w w:val="129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s;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19"/>
      </w:pPr>
      <w:r>
        <w:rPr>
          <w:rFonts w:cs="Times New Roman" w:hAnsi="Times New Roman" w:eastAsia="Times New Roman" w:ascii="Times New Roman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as-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nternet</w:t>
      </w:r>
      <w:r>
        <w:rPr>
          <w:rFonts w:cs="Times New Roman" w:hAnsi="Times New Roman" w:eastAsia="Times New Roman" w:ascii="Times New Roman"/>
          <w:spacing w:val="25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3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anet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8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elig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6"/>
        <w:sectPr>
          <w:type w:val="continuous"/>
          <w:pgSz w:w="11920" w:h="16840"/>
          <w:pgMar w:top="1560" w:bottom="280" w:left="1580" w:right="9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-12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on.js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"/>
          <w:szCs w:val="2"/>
        </w:rPr>
        <w:jc w:val="left"/>
        <w:spacing w:before="7" w:lineRule="exact" w:line="20"/>
      </w:pPr>
      <w:r>
        <w:rPr>
          <w:sz w:val="2"/>
          <w:szCs w:val="2"/>
        </w:rPr>
      </w:r>
    </w:p>
    <w:tbl>
      <w:tblPr>
        <w:tblW w:w="0" w:type="auto"/>
        <w:tblLook w:val="01E0"/>
        <w:jc w:val="left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9" w:hRule="exact"/>
        </w:trPr>
        <w:tc>
          <w:tcPr>
            <w:tcW w:w="7423" w:type="dxa"/>
            <w:gridSpan w:val="11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-6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Softwa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oteus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423" w:type="dxa"/>
            <w:gridSpan w:val="11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4"/>
                <w:szCs w:val="24"/>
              </w:rPr>
              <w:t>Mi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spacing w:val="6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6"/>
                <w:w w:val="101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Philips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80C552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ao</w:t>
            </w:r>
            <w:r>
              <w:rPr>
                <w:rFonts w:cs="Times New Roman" w:hAnsi="Times New Roman" w:eastAsia="Times New Roman" w:ascii="Times New Roman"/>
                <w:spacing w:val="2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4"/>
                <w:w w:val="10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CW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4"/>
                <w:szCs w:val="24"/>
              </w:rPr>
              <w:t>552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99" w:hRule="exact"/>
        </w:trPr>
        <w:tc>
          <w:tcPr>
            <w:tcW w:w="7423" w:type="dxa"/>
            <w:gridSpan w:val="11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8" w:hRule="exact"/>
        </w:trPr>
        <w:tc>
          <w:tcPr>
            <w:tcW w:w="9169" w:type="dxa"/>
            <w:gridSpan w:val="1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za</w:t>
            </w:r>
            <w:r>
              <w:rPr>
                <w:rFonts w:cs="Times New Roman" w:hAnsi="Times New Roman" w:eastAsia="Times New Roman" w:ascii="Times New Roman"/>
                <w:spacing w:val="-105"/>
                <w:w w:val="131"/>
                <w:sz w:val="24"/>
                <w:szCs w:val="24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7"/>
                <w:w w:val="109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7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fac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de-R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ece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783" w:type="dxa"/>
            <w:gridSpan w:val="1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328"/>
            </w:pP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ada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7"/>
                <w:w w:val="11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783" w:type="dxa"/>
            <w:gridSpan w:val="1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88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gu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04"/>
                <w:w w:val="130"/>
                <w:sz w:val="24"/>
                <w:szCs w:val="24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783" w:type="dxa"/>
            <w:gridSpan w:val="1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08"/>
                <w:w w:val="104"/>
                <w:sz w:val="24"/>
                <w:szCs w:val="24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3"/>
                <w:w w:val="104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layout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3D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7"/>
                <w:w w:val="104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6"/>
                <w:w w:val="89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783" w:type="dxa"/>
            <w:gridSpan w:val="13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lic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04"/>
                <w:w w:val="130"/>
                <w:sz w:val="24"/>
                <w:szCs w:val="24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colo</w:t>
            </w:r>
            <w:r>
              <w:rPr>
                <w:rFonts w:cs="Times New Roman" w:hAnsi="Times New Roman" w:eastAsia="Times New Roman" w:ascii="Times New Roman"/>
                <w:spacing w:val="4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ZiW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2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063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04"/>
                <w:w w:val="130"/>
                <w:sz w:val="24"/>
                <w:szCs w:val="24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063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jet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063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8266EX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063" w:type="dxa"/>
            <w:gridSpan w:val="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du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ESP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8266EX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5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-12S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5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5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asp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Ze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5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6"/>
                <w:w w:val="99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5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81"/>
                <w:sz w:val="24"/>
                <w:szCs w:val="24"/>
              </w:rPr>
              <w:t>’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24"/>
                <w:szCs w:val="24"/>
              </w:rPr>
              <w:t>gu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5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97"/>
                <w:sz w:val="24"/>
                <w:szCs w:val="24"/>
              </w:rPr>
              <w:t>0</w:t>
            </w:r>
            <w:r>
              <w:rPr>
                <w:rFonts w:cs="Times New Roman" w:hAnsi="Times New Roman" w:eastAsia="Times New Roman" w:ascii="Times New Roman"/>
                <w:spacing w:val="3"/>
                <w:w w:val="97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ep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ese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-104"/>
                <w:w w:val="130"/>
                <w:sz w:val="24"/>
                <w:szCs w:val="24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88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CS712</w:t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5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97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97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lic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04"/>
                <w:w w:val="130"/>
                <w:sz w:val="24"/>
                <w:szCs w:val="24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6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CS712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5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3"/>
                <w:w w:val="102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7"/>
                <w:w w:val="11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55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2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1404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6847" w:type="dxa"/>
            <w:gridSpan w:val="8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sor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ˆ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ico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JSN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-SR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04T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17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du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3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6847" w:type="dxa"/>
            <w:gridSpan w:val="8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97"/>
                <w:sz w:val="24"/>
                <w:szCs w:val="24"/>
              </w:rPr>
              <w:t>5</w:t>
            </w:r>
            <w:r>
              <w:rPr>
                <w:rFonts w:cs="Times New Roman" w:hAnsi="Times New Roman" w:eastAsia="Times New Roman" w:ascii="Times New Roman"/>
                <w:spacing w:val="3"/>
                <w:w w:val="97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1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17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vu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5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2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99" w:hRule="exact"/>
        </w:trPr>
        <w:tc>
          <w:tcPr>
            <w:tcW w:w="6847" w:type="dxa"/>
            <w:gridSpan w:val="8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7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6"/>
                <w:w w:val="108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91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ı</w:t>
            </w:r>
            <w:r>
              <w:rPr>
                <w:rFonts w:cs="Times New Roman" w:hAnsi="Times New Roman" w:eastAsia="Times New Roman" w:ascii="Times New Roman"/>
                <w:spacing w:val="-7"/>
                <w:w w:val="102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-0H21D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18" w:hRule="exact"/>
        </w:trPr>
        <w:tc>
          <w:tcPr>
            <w:tcW w:w="9169" w:type="dxa"/>
            <w:gridSpan w:val="19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4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5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`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8266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6847" w:type="dxa"/>
            <w:gridSpan w:val="8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8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aba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cto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oj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2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6847" w:type="dxa"/>
            <w:gridSpan w:val="8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 w:right="-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9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xe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8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emplates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7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zi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ative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6847" w:type="dxa"/>
            <w:gridSpan w:val="8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3"/>
                <w:w w:val="97"/>
                <w:sz w:val="24"/>
                <w:szCs w:val="24"/>
              </w:rPr>
              <w:t>0</w:t>
            </w:r>
            <w:r>
              <w:rPr>
                <w:rFonts w:cs="Times New Roman" w:hAnsi="Times New Roman" w:eastAsia="Times New Roman" w:ascii="Times New Roman"/>
                <w:spacing w:val="3"/>
                <w:w w:val="97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Ap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lic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04"/>
                <w:w w:val="130"/>
                <w:sz w:val="24"/>
                <w:szCs w:val="24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ili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za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1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5"/>
              <w:ind w:left="36" w:right="4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2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423" w:type="dxa"/>
            <w:gridSpan w:val="11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Kan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fer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am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3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8"/>
                <w:w w:val="114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2"/>
                <w:w w:val="12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6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2"/>
                <w:w w:val="96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96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9" w:hRule="exact"/>
        </w:trPr>
        <w:tc>
          <w:tcPr>
            <w:tcW w:w="7423" w:type="dxa"/>
            <w:gridSpan w:val="11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–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7"/>
                <w:w w:val="103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24"/>
                <w:szCs w:val="24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17"/>
                <w:w w:val="146"/>
                <w:sz w:val="24"/>
                <w:szCs w:val="24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97"/>
                <w:sz w:val="24"/>
                <w:szCs w:val="24"/>
              </w:rPr>
              <w:t>io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ithu</w:t>
            </w:r>
            <w:r>
              <w:rPr>
                <w:rFonts w:cs="Times New Roman" w:hAnsi="Times New Roman" w:eastAsia="Times New Roman" w:ascii="Times New Roman"/>
                <w:spacing w:val="1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3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7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51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0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sectPr>
          <w:pgMar w:header="1761" w:footer="0" w:top="1980" w:bottom="280" w:left="1540" w:right="960"/>
          <w:headerReference w:type="default" r:id="rId5"/>
          <w:pgSz w:w="11920" w:h="16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4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1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PCB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18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lineRule="exact" w:line="260"/>
        <w:sectPr>
          <w:pgMar w:header="1761" w:footer="0" w:top="1980" w:bottom="280" w:left="1680" w:right="1680"/>
          <w:headerReference w:type="default" r:id="rId6"/>
          <w:pgSz w:w="11920" w:h="1684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487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Med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680" w:right="1680"/>
          <w:cols w:num="2" w:equalWidth="off">
            <w:col w:w="3693" w:space="116"/>
            <w:col w:w="475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lineRule="exact" w:line="260"/>
        <w:sectPr>
          <w:type w:val="continuous"/>
          <w:pgSz w:w="11920" w:h="16840"/>
          <w:pgMar w:top="1560" w:bottom="280" w:left="1680" w:right="168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487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MCCD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680" w:right="1680"/>
          <w:cols w:num="2" w:equalWidth="off">
            <w:col w:w="3693" w:space="116"/>
            <w:col w:w="475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4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79"/>
        <w:ind w:left="487" w:right="343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HTTP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Hy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sfer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npu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4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7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PWM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se-Wi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Hy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9"/>
          <w:w w:val="11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7"/>
        <w:sectPr>
          <w:type w:val="continuous"/>
          <w:pgSz w:w="11920" w:h="16840"/>
          <w:pgMar w:top="1560" w:bottom="280" w:left="168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40"/>
          <w:w w:val="10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49"/>
          <w:position w:val="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5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OBLE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5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49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-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5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7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-149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9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30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TIF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-22"/>
          <w:w w:val="11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30"/>
          <w:w w:val="11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1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cati</w:t>
      </w:r>
      <w:r>
        <w:rPr>
          <w:rFonts w:cs="Times New Roman" w:hAnsi="Times New Roman" w:eastAsia="Times New Roman" w:ascii="Times New Roman"/>
          <w:spacing w:val="-13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7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9"/>
        <w:sectPr>
          <w:pgMar w:header="1703" w:footer="0" w:top="1980" w:bottom="280" w:left="1540" w:right="980"/>
          <w:headerReference w:type="default" r:id="rId7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LHOS</w:t>
      </w:r>
      <w:r>
        <w:rPr>
          <w:rFonts w:cs="Times New Roman" w:hAnsi="Times New Roman" w:eastAsia="Times New Roman" w:ascii="Times New Roman"/>
          <w:spacing w:val="2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CIONA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oma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2"/>
        <w:sectPr>
          <w:type w:val="continuous"/>
          <w:pgSz w:w="11920" w:h="16840"/>
          <w:pgMar w:top="1560" w:bottom="280" w:left="1540" w:right="980"/>
          <w:cols w:num="2" w:equalWidth="off">
            <w:col w:w="7614" w:space="108"/>
            <w:col w:w="167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5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29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gua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5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2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1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oma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nc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8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58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NOD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7"/>
          <w:w w:val="11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36"/>
      </w:pP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Mos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7"/>
          <w:w w:val="12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oker</w:t>
      </w:r>
      <w:r>
        <w:rPr>
          <w:rFonts w:cs="Times New Roman" w:hAnsi="Times New Roman" w:eastAsia="Times New Roman" w:ascii="Times New Roman"/>
          <w:spacing w:val="49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P32</w:t>
      </w:r>
      <w:r>
        <w:rPr>
          <w:rFonts w:cs="Times New Roman" w:hAnsi="Times New Roman" w:eastAsia="Times New Roman" w:ascii="Times New Roman"/>
          <w:spacing w:val="39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P8266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2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ataf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3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barc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5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53"/>
      </w:pP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52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gs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7"/>
          <w:w w:val="1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amew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1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art</w:t>
      </w:r>
      <w:r>
        <w:rPr>
          <w:rFonts w:cs="Times New Roman" w:hAnsi="Times New Roman" w:eastAsia="Times New Roman" w:ascii="Times New Roman"/>
          <w:spacing w:val="-34"/>
          <w:w w:val="12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"/>
          <w:w w:val="12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9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353" w:right="676" w:hanging="1194"/>
        <w:sectPr>
          <w:type w:val="continuous"/>
          <w:pgSz w:w="11920" w:h="16840"/>
          <w:pgMar w:top="1560" w:bottom="280" w:left="1540" w:right="980"/>
        </w:sectPr>
      </w:pPr>
      <w:r>
        <w:pict>
          <v:shape type="#_x0000_t202" style="position:absolute;margin-left:82.951pt;margin-top:37.1798pt;width:457.886pt;height:284.663pt;mso-position-horizontal-relative:page;mso-position-vertical-relative:paragraph;z-index:-4375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487" w:hRule="exact"/>
                    </w:trPr>
                    <w:tc>
                      <w:tcPr>
                        <w:tcW w:w="877" w:type="dxa"/>
                        <w:vMerge w:val="restart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4"/>
                            <w:szCs w:val="24"/>
                          </w:rPr>
                          <w:jc w:val="left"/>
                          <w:spacing w:before="8" w:lineRule="exact" w:line="240"/>
                        </w:pPr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82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3"/>
                            <w:sz w:val="24"/>
                            <w:szCs w:val="24"/>
                          </w:rPr>
                          <w:t>6.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4"/>
                            <w:szCs w:val="24"/>
                          </w:rPr>
                          <w:t>Z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4"/>
                            <w:szCs w:val="24"/>
                          </w:rPr>
                          <w:t>ig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7"/>
                            <w:w w:val="121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4"/>
                            <w:szCs w:val="24"/>
                          </w:rPr>
                          <w:t>e-W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1"/>
                            <w:sz w:val="24"/>
                            <w:szCs w:val="24"/>
                          </w:rPr>
                          <w:t>Fi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8"/>
                            <w:w w:val="121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ensor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55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504" w:hRule="exact"/>
                    </w:trPr>
                    <w:tc>
                      <w:tcPr>
                        <w:tcW w:w="877" w:type="dxa"/>
                        <w:vMerge w:val=""/>
                        <w:tcBorders>
                          <w:left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0"/>
                            <w:szCs w:val="10"/>
                          </w:rPr>
                          <w:jc w:val="left"/>
                          <w:spacing w:before="1" w:lineRule="exact" w:line="100"/>
                        </w:pPr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UN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8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AME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2"/>
                            <w:w w:val="108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8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51"/>
                            <w:w w:val="108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¸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0"/>
                            <w:w w:val="10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50"/>
                            <w:w w:val="104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49"/>
                            <w:position w:val="6"/>
                            <w:sz w:val="24"/>
                            <w:szCs w:val="24"/>
                          </w:rPr>
                          <w:t>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position w:val="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position w:val="0"/>
                            <w:sz w:val="24"/>
                            <w:szCs w:val="24"/>
                          </w:rPr>
                          <w:t>TE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49"/>
                            <w:w w:val="103"/>
                            <w:position w:val="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9"/>
                            <w:position w:val="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30"/>
                            <w:w w:val="100"/>
                            <w:position w:val="6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ICA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position w:val="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position w:val="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6"/>
                            <w:szCs w:val="16"/>
                          </w:rPr>
                          <w:jc w:val="left"/>
                          <w:spacing w:before="1" w:lineRule="exact" w:line="160"/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62" w:right="-2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6"/>
                            <w:szCs w:val="16"/>
                          </w:rPr>
                          <w:jc w:val="left"/>
                          <w:spacing w:before="1" w:lineRule="exact" w:line="160"/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87" w:right="-2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6"/>
                            <w:szCs w:val="16"/>
                          </w:rPr>
                          <w:jc w:val="left"/>
                          <w:spacing w:before="1" w:lineRule="exact" w:line="160"/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88" w:right="-2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6"/>
                            <w:szCs w:val="16"/>
                          </w:rPr>
                          <w:jc w:val="left"/>
                          <w:spacing w:before="1" w:lineRule="exact" w:line="160"/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89" w:right="-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6"/>
                            <w:szCs w:val="16"/>
                          </w:rPr>
                          <w:jc w:val="left"/>
                          <w:spacing w:before="1" w:lineRule="exact" w:line="160"/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89" w:right="-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6"/>
                            <w:szCs w:val="16"/>
                          </w:rPr>
                          <w:jc w:val="left"/>
                          <w:spacing w:before="1" w:lineRule="exact" w:line="160"/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90" w:right="-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6"/>
                            <w:szCs w:val="16"/>
                          </w:rPr>
                          <w:jc w:val="left"/>
                          <w:spacing w:before="1" w:lineRule="exact" w:line="160"/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91" w:right="-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6"/>
                            <w:szCs w:val="16"/>
                          </w:rPr>
                          <w:jc w:val="left"/>
                          <w:spacing w:before="1" w:lineRule="exact" w:line="160"/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92" w:right="-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6"/>
                            <w:szCs w:val="16"/>
                          </w:rPr>
                          <w:jc w:val="left"/>
                          <w:spacing w:before="1" w:lineRule="exact" w:line="160"/>
                        </w:pPr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vMerge w:val=""/>
                        <w:tcBorders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 w:right="-47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4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11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8"/>
                            <w:w w:val="149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4"/>
                            <w:szCs w:val="24"/>
                          </w:rPr>
                          <w:t>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4"/>
                            <w:szCs w:val="24"/>
                          </w:rPr>
                          <w:t>nc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4"/>
                            <w:szCs w:val="24"/>
                          </w:rPr>
                          <w:t>onam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6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4"/>
                            <w:szCs w:val="24"/>
                          </w:rPr>
                          <w:t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6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4"/>
                            <w:szCs w:val="24"/>
                          </w:rPr>
                          <w:t>lic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6"/>
                            <w:w w:val="132"/>
                            <w:sz w:val="24"/>
                            <w:szCs w:val="24"/>
                          </w:rPr>
                          <w:t>¸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99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8"/>
                            <w:w w:val="149"/>
                            <w:sz w:val="24"/>
                            <w:szCs w:val="24"/>
                          </w:rPr>
                          <w:t>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ao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ma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4"/>
                            <w:szCs w:val="24"/>
                          </w:rPr>
                          <w:t>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8"/>
                            <w:sz w:val="24"/>
                            <w:szCs w:val="24"/>
                          </w:rPr>
                          <w:t>te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24"/>
                            <w:szCs w:val="24"/>
                          </w:rPr>
                          <w:t>rn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3"/>
                            <w:sz w:val="24"/>
                            <w:szCs w:val="24"/>
                          </w:rPr>
                          <w:t>6.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6"/>
                            <w:sz w:val="24"/>
                            <w:szCs w:val="24"/>
                          </w:rPr>
                          <w:t>Ha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8"/>
                            <w:w w:val="126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6"/>
                            <w:sz w:val="24"/>
                            <w:szCs w:val="24"/>
                          </w:rPr>
                          <w:t>dw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6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8"/>
                            <w:w w:val="126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6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26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cr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1"/>
                            <w:sz w:val="24"/>
                            <w:szCs w:val="24"/>
                          </w:rPr>
                          <w:t>co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1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8"/>
                            <w:sz w:val="24"/>
                            <w:szCs w:val="24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266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1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20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Pi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Z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1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4"/>
                            <w:sz w:val="24"/>
                            <w:szCs w:val="24"/>
                          </w:rPr>
                          <w:t>fo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3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1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2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4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81"/>
                            <w:sz w:val="24"/>
                            <w:szCs w:val="24"/>
                          </w:rPr>
                          <w:t>’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1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co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2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102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4"/>
                            <w:w w:val="130"/>
                            <w:sz w:val="24"/>
                            <w:szCs w:val="24"/>
                          </w:rPr>
                          <w:t>¸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esa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104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8"/>
                            <w:w w:val="104"/>
                            <w:sz w:val="24"/>
                            <w:szCs w:val="24"/>
                          </w:rPr>
                          <w:t>¸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5"/>
                            <w:w w:val="104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1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24"/>
                            <w:szCs w:val="24"/>
                          </w:rPr>
                          <w:t>st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6"/>
                            <w:sz w:val="24"/>
                            <w:szCs w:val="24"/>
                          </w:rPr>
                          <w:t>ˆ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ass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46"/>
                            <w:sz w:val="24"/>
                            <w:szCs w:val="24"/>
                          </w:rPr>
                          <w:t>ˆ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ico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1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7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sole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2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8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9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0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3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6"/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1"/>
                            <w:w w:val="146"/>
                            <w:sz w:val="24"/>
                            <w:szCs w:val="24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ı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02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8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2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5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3"/>
                            <w:sz w:val="24"/>
                            <w:szCs w:val="24"/>
                          </w:rPr>
                          <w:t>6.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24"/>
                            <w:szCs w:val="24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tos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5"/>
                            <w:sz w:val="24"/>
                            <w:szCs w:val="24"/>
                          </w:rPr>
                          <w:t>Fi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5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5"/>
                            <w:sz w:val="24"/>
                            <w:szCs w:val="24"/>
                          </w:rPr>
                          <w:t>mw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5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7"/>
                            <w:w w:val="125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5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2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1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  <w:tr>
                    <w:trPr>
                      <w:trHeight w:val="399" w:hRule="exact"/>
                    </w:trPr>
                    <w:tc>
                      <w:tcPr>
                        <w:tcW w:w="87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3.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603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5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7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2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4"/>
                            <w:szCs w:val="24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3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8"/>
                            <w:sz w:val="24"/>
                            <w:szCs w:val="24"/>
                          </w:rPr>
                          <w:t>ese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8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2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4"/>
                            <w:szCs w:val="24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3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6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7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te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gr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4"/>
                            <w:szCs w:val="24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0"/>
                            <w:sz w:val="24"/>
                            <w:szCs w:val="24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duino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6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3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7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185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0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2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4"/>
                            <w:szCs w:val="24"/>
                          </w:rPr>
                          <w:jc w:val="left"/>
                          <w:spacing w:before="15"/>
                          <w:ind w:left="11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  <w:t>28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4"/>
                            <w:szCs w:val="24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gn,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8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tati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2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4"/>
          <w:w w:val="10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uat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-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u-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Comp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"/>
          <w:szCs w:val="2"/>
        </w:rPr>
        <w:jc w:val="left"/>
        <w:spacing w:before="7" w:lineRule="exact" w:line="20"/>
      </w:pPr>
      <w:r>
        <w:rPr>
          <w:sz w:val="2"/>
          <w:szCs w:val="2"/>
        </w:rPr>
      </w:r>
    </w:p>
    <w:tbl>
      <w:tblPr>
        <w:tblW w:w="0" w:type="auto"/>
        <w:tblLook w:val="01E0"/>
        <w:jc w:val="left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9" w:hRule="exact"/>
        </w:trPr>
        <w:tc>
          <w:tcPr>
            <w:tcW w:w="8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6.</w:t>
            </w:r>
            <w:r>
              <w:rPr>
                <w:rFonts w:cs="Times New Roman" w:hAnsi="Times New Roman" w:eastAsia="Times New Roman" w:ascii="Times New Roman"/>
                <w:w w:val="99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  <w:tc>
          <w:tcPr>
            <w:tcW w:w="32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35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oft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6"/>
                <w:w w:val="114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7"/>
                <w:w w:val="114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8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35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ework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act</w:t>
            </w:r>
            <w:r>
              <w:rPr>
                <w:rFonts w:cs="Times New Roman" w:hAnsi="Times New Roman" w:eastAsia="Times New Roman" w:ascii="Times New Roman"/>
                <w:spacing w:val="6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4"/>
                <w:szCs w:val="24"/>
              </w:rPr>
              <w:t>ative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9" w:hRule="exact"/>
        </w:trPr>
        <w:tc>
          <w:tcPr>
            <w:tcW w:w="87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21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35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7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ework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El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-1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TOD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OLOGIA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3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ncia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spacing w:val="-2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afi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cap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"/>
          <w:szCs w:val="2"/>
        </w:rPr>
        <w:jc w:val="left"/>
        <w:spacing w:before="7" w:lineRule="exact" w:line="20"/>
      </w:pPr>
      <w:r>
        <w:rPr>
          <w:sz w:val="2"/>
          <w:szCs w:val="2"/>
        </w:rPr>
      </w:r>
    </w:p>
    <w:tbl>
      <w:tblPr>
        <w:tblW w:w="0" w:type="auto"/>
        <w:tblLook w:val="01E0"/>
        <w:jc w:val="left"/>
        <w:tblInd w:w="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99" w:hRule="exact"/>
        </w:trPr>
        <w:tc>
          <w:tcPr>
            <w:tcW w:w="7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0"/>
            </w:pP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7.</w:t>
            </w:r>
            <w:r>
              <w:rPr>
                <w:rFonts w:cs="Times New Roman" w:hAnsi="Times New Roman" w:eastAsia="Times New Roman" w:ascii="Times New Roman"/>
                <w:w w:val="99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  <w:tc>
          <w:tcPr>
            <w:tcW w:w="57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444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5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ol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im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24"/>
                <w:w w:val="10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6"/>
                <w:w w:val="11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4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4"/>
                <w:szCs w:val="24"/>
              </w:rPr>
              <w:t>Ha</w:t>
            </w:r>
            <w:r>
              <w:rPr>
                <w:rFonts w:cs="Times New Roman" w:hAnsi="Times New Roman" w:eastAsia="Times New Roman" w:ascii="Times New Roman"/>
                <w:spacing w:val="-17"/>
                <w:w w:val="119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4"/>
                <w:szCs w:val="24"/>
              </w:rPr>
              <w:t>dw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7"/>
                <w:w w:val="119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36"/>
                <w:w w:val="119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55"/>
              <w:ind w:left="1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59" w:hRule="exact"/>
        </w:trPr>
        <w:tc>
          <w:tcPr>
            <w:tcW w:w="7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7.</w:t>
            </w:r>
            <w:r>
              <w:rPr>
                <w:rFonts w:cs="Times New Roman" w:hAnsi="Times New Roman" w:eastAsia="Times New Roman" w:ascii="Times New Roman"/>
                <w:w w:val="99"/>
                <w:sz w:val="24"/>
                <w:szCs w:val="24"/>
              </w:rPr>
              <w:t>3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  <w:tc>
          <w:tcPr>
            <w:tcW w:w="57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44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5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ol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im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24"/>
                <w:w w:val="10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6"/>
                <w:w w:val="11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4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mw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7"/>
                <w:w w:val="12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23"/>
                <w:w w:val="12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399" w:hRule="exact"/>
        </w:trPr>
        <w:tc>
          <w:tcPr>
            <w:tcW w:w="7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0"/>
            </w:pPr>
            <w:r>
              <w:rPr>
                <w:rFonts w:cs="Times New Roman" w:hAnsi="Times New Roman" w:eastAsia="Times New Roman" w:ascii="Times New Roman"/>
                <w:w w:val="103"/>
                <w:sz w:val="24"/>
                <w:szCs w:val="24"/>
              </w:rPr>
              <w:t>7.</w:t>
            </w:r>
            <w:r>
              <w:rPr>
                <w:rFonts w:cs="Times New Roman" w:hAnsi="Times New Roman" w:eastAsia="Times New Roman" w:ascii="Times New Roman"/>
                <w:w w:val="99"/>
                <w:sz w:val="24"/>
                <w:szCs w:val="24"/>
              </w:rPr>
              <w:t>4</w:t>
            </w:r>
            <w:r>
              <w:rPr>
                <w:rFonts w:cs="Times New Roman" w:hAnsi="Times New Roman" w:eastAsia="Times New Roman" w:ascii="Times New Roman"/>
                <w:w w:val="100"/>
                <w:sz w:val="24"/>
                <w:szCs w:val="24"/>
              </w:rPr>
            </w:r>
          </w:p>
        </w:tc>
        <w:tc>
          <w:tcPr>
            <w:tcW w:w="57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444"/>
            </w:pP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7"/>
                <w:w w:val="105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ol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im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24"/>
                <w:w w:val="105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3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6"/>
                <w:w w:val="11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4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os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4"/>
                <w:szCs w:val="24"/>
              </w:rPr>
              <w:t>oft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7"/>
                <w:w w:val="121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4"/>
                <w:w w:val="121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3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60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5"/>
              <w:ind w:left="11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</w:tbl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          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ONOG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53"/>
        <w:sectPr>
          <w:pgMar w:header="0" w:footer="0" w:top="1560" w:bottom="280" w:left="1540" w:right="960"/>
          <w:headerReference w:type="default" r:id="rId8"/>
          <w:pgSz w:w="11920" w:h="16840"/>
        </w:sectPr>
      </w:pP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8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49"/>
          <w:position w:val="6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NCIA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5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37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0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ODU</w:t>
      </w:r>
      <w:r>
        <w:rPr>
          <w:rFonts w:cs="Times New Roman" w:hAnsi="Times New Roman" w:eastAsia="Times New Roman" w:ascii="Times New Roman"/>
          <w:spacing w:val="-155"/>
          <w:w w:val="11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31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49"/>
          <w:position w:val="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9"/>
        <w:sectPr>
          <w:pgNumType w:start="7"/>
          <w:pgMar w:header="1068" w:footer="0" w:top="1260" w:bottom="280" w:left="1580" w:right="1000"/>
          <w:headerReference w:type="default" r:id="rId9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9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3212" w:space="114"/>
            <w:col w:w="601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26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19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6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ast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5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2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l: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38"/>
          <w:w w:val="12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44"/>
          <w:w w:val="1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5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ssez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11"/>
        <w:ind w:left="119" w:right="67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9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8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9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24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ıcio</w:t>
      </w:r>
      <w:r>
        <w:rPr>
          <w:rFonts w:cs="Times New Roman" w:hAnsi="Times New Roman" w:eastAsia="Times New Roman" w:ascii="Times New Roman"/>
          <w:spacing w:val="24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azen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11"/>
        <w:ind w:left="119" w:right="99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5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e/a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caix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efa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2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1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zen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02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11"/>
          <w:w w:val="147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5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/>
        <w:ind w:left="119" w:right="105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0"/>
          <w:w w:val="145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-118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7031" w:space="117"/>
            <w:col w:w="219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19" w:right="9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rda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4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1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OBLE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5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49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4"/>
          <w:szCs w:val="24"/>
        </w:rPr>
        <w:t>TICA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tLeast" w:line="360"/>
        <w:ind w:left="119" w:right="99" w:firstLine="850"/>
        <w:sectPr>
          <w:pgMar w:header="1068" w:footer="0" w:top="1260" w:bottom="280" w:left="158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zMee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3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8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0"/>
          <w:w w:val="14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8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esce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8"/>
          <w:w w:val="104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rna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3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6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2"/>
          <w:w w:val="106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6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8"/>
          <w:w w:val="11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2"/>
          <w:w w:val="11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5472" w:space="116"/>
            <w:col w:w="375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</w:pP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sci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ssa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0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Buildings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96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49"/>
          <w:w w:val="12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21"/>
          <w:w w:val="12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right="-5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3" w:equalWidth="off">
            <w:col w:w="1469" w:space="119"/>
            <w:col w:w="4475" w:space="119"/>
            <w:col w:w="315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19" w:right="99"/>
      </w:pP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8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1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44"/>
          <w:w w:val="1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5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ıcio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/>
        <w:ind w:left="113" w:right="105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jud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3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5"/>
          <w:w w:val="103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right="-5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3" w:equalWidth="off">
            <w:col w:w="4609" w:space="114"/>
            <w:col w:w="575" w:space="192"/>
            <w:col w:w="385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0" w:lineRule="exact" w:line="340"/>
        <w:ind w:left="119" w:right="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eco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2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6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a?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16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4"/>
          <w:w w:val="14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4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6"/>
          <w:w w:val="144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s?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6"/>
          <w:w w:val="101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9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ılio</w:t>
      </w:r>
      <w:r>
        <w:rPr>
          <w:rFonts w:cs="Times New Roman" w:hAnsi="Times New Roman" w:eastAsia="Times New Roman" w:ascii="Times New Roman"/>
          <w:spacing w:val="4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jos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a?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liz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3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19" w:right="67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ca,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ıcio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17"/>
          <w:w w:val="1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OBJET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ger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9"/>
        <w:sectPr>
          <w:pgMar w:header="1068" w:footer="0" w:top="1260" w:bottom="280" w:left="158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azen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6162" w:space="114"/>
            <w:col w:w="306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19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fac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esk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PCB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2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amewor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Javascr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ipt</w:t>
      </w:r>
      <w:r>
        <w:rPr>
          <w:rFonts w:cs="Times New Roman" w:hAnsi="Times New Roman" w:eastAsia="Times New Roman" w:ascii="Times New Roman"/>
          <w:spacing w:val="2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3" w:right="64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7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9" w:right="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5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MCC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06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8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704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4"/>
          <w:w w:val="129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4"/>
          <w:w w:val="129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704" w:right="-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moto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ecio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7707" w:space="119"/>
            <w:col w:w="151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661" w:right="67" w:hanging="5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4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9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MCCD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06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8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82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agua</w:t>
      </w:r>
      <w:r>
        <w:rPr>
          <w:rFonts w:cs="Times New Roman" w:hAnsi="Times New Roman" w:eastAsia="Times New Roman" w:ascii="Times New Roman"/>
          <w:spacing w:val="1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ecio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1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2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obile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4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Desktop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704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TOP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xe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5604" w:space="117"/>
            <w:col w:w="361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704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82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19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ecio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704" w:right="-41"/>
      </w:pPr>
      <w:r>
        <w:rPr>
          <w:rFonts w:cs="Times New Roman" w:hAnsi="Times New Roman" w:eastAsia="Times New Roman" w:ascii="Times New Roman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6215" w:space="119"/>
            <w:col w:w="300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692" w:right="72" w:hanging="5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kernel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Linux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o-o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-14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anet</w:t>
      </w:r>
      <w:r>
        <w:rPr>
          <w:rFonts w:cs="Times New Roman" w:hAnsi="Times New Roman" w:eastAsia="Times New Roman" w:ascii="Times New Roman"/>
          <w:spacing w:val="43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ole</w:t>
      </w:r>
      <w:r>
        <w:rPr>
          <w:rFonts w:cs="Times New Roman" w:hAnsi="Times New Roman" w:eastAsia="Times New Roman" w:ascii="Times New Roman"/>
          <w:spacing w:val="24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azen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oker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QTT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11"/>
        <w:ind w:left="704" w:right="99" w:hanging="5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19"/>
      </w:pPr>
      <w:r>
        <w:rPr>
          <w:rFonts w:cs="Times New Roman" w:hAnsi="Times New Roman" w:eastAsia="Times New Roman" w:ascii="Times New Roman"/>
          <w:w w:val="116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w w:val="9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9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eal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70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firmwa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704" w:right="92" w:hanging="585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4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1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(a)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(b)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49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9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30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position w:val="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4"/>
          <w:szCs w:val="24"/>
        </w:rPr>
        <w:t>TIF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-20"/>
          <w:w w:val="108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7"/>
          <w:w w:val="104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9"/>
        <w:sectPr>
          <w:pgMar w:header="1068" w:footer="0" w:top="1260" w:bottom="280" w:left="158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1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87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right="-5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3" w:equalWidth="off">
            <w:col w:w="2404" w:space="114"/>
            <w:col w:w="5643" w:space="114"/>
            <w:col w:w="106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19" w:right="99" w:hanging="6"/>
      </w:pP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11"/>
        <w:ind w:left="119" w:right="95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4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26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ıcio</w:t>
      </w:r>
      <w:r>
        <w:rPr>
          <w:rFonts w:cs="Times New Roman" w:hAnsi="Times New Roman" w:eastAsia="Times New Roman" w:ascii="Times New Roman"/>
          <w:spacing w:val="12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liz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-a</w:t>
      </w:r>
      <w:r>
        <w:rPr>
          <w:rFonts w:cs="Times New Roman" w:hAnsi="Times New Roman" w:eastAsia="Times New Roman" w:ascii="Times New Roman"/>
          <w:spacing w:val="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2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8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8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7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3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6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92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3"/>
          <w:w w:val="10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aze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ıcio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ei-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ecol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ogicos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6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6994" w:space="114"/>
            <w:col w:w="223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2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7667" w:space="117"/>
            <w:col w:w="155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19" w:right="-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fic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spacing w:val="-13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right="-56"/>
      </w:pPr>
      <w:r>
        <w:br w:type="column"/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3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3" w:equalWidth="off">
            <w:col w:w="2646" w:space="196"/>
            <w:col w:w="4082" w:space="118"/>
            <w:col w:w="229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6"/>
          <w:w w:val="9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cei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w w:val="9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Things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5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6675" w:space="117"/>
            <w:col w:w="254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5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19" w:right="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3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dest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cesso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119" w:right="9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ret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zen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jud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eser</w:t>
      </w:r>
      <w:r>
        <w:rPr>
          <w:rFonts w:cs="Times New Roman" w:hAnsi="Times New Roman" w:eastAsia="Times New Roman" w:ascii="Times New Roman"/>
          <w:spacing w:val="-13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3"/>
          <w:w w:val="10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elig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8267" w:space="119"/>
            <w:col w:w="95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el: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119" w:right="-41"/>
      </w:pP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2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es;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8398" w:space="119"/>
            <w:col w:w="82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0" w:lineRule="exact" w:line="340"/>
        <w:ind w:left="119" w:right="99" w:firstLine="850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16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6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ox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ca: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6"/>
          <w:w w:val="145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3"/>
        <w:ind w:left="119" w:right="-56"/>
      </w:pPr>
      <w:r>
        <w:rPr>
          <w:rFonts w:cs="Times New Roman" w:hAnsi="Times New Roman" w:eastAsia="Times New Roman" w:ascii="Times New Roman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cei</w:t>
      </w: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3"/>
        <w:sectPr>
          <w:type w:val="continuous"/>
          <w:pgSz w:w="11920" w:h="16840"/>
          <w:pgMar w:top="1560" w:bottom="280" w:left="1580" w:right="1000"/>
          <w:cols w:num="2" w:equalWidth="off">
            <w:col w:w="4386" w:space="116"/>
            <w:col w:w="483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1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ABALH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1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ONA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8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29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gua</w:t>
      </w:r>
      <w:r>
        <w:rPr>
          <w:rFonts w:cs="Times New Roman" w:hAnsi="Times New Roman" w:eastAsia="Times New Roman" w:ascii="Times New Roman"/>
          <w:spacing w:val="6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spacing w:val="5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position w:val="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68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2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1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89"/>
      </w:pP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ora:</w:t>
      </w:r>
      <w:r>
        <w:rPr>
          <w:rFonts w:cs="Times New Roman" w:hAnsi="Times New Roman" w:eastAsia="Times New Roman" w:ascii="Times New Roman"/>
          <w:spacing w:val="1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1068" w:footer="0" w:top="1260" w:bottom="280" w:left="1560" w:right="100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8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60" w:right="1000"/>
          <w:cols w:num="2" w:equalWidth="off">
            <w:col w:w="3412" w:space="114"/>
            <w:col w:w="583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9" w:right="-56"/>
      </w:pP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60" w:right="1000"/>
          <w:cols w:num="2" w:equalWidth="off">
            <w:col w:w="2273" w:space="114"/>
            <w:col w:w="697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ıli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CEUB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98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2"/>
        <w:sectPr>
          <w:type w:val="continuous"/>
          <w:pgSz w:w="11920" w:h="16840"/>
          <w:pgMar w:top="1560" w:bottom="280" w:left="1560" w:right="1000"/>
        </w:sectPr>
      </w:pPr>
      <w:r>
        <w:rPr>
          <w:rFonts w:cs="Times New Roman" w:hAnsi="Times New Roman" w:eastAsia="Times New Roman" w:ascii="Times New Roman"/>
          <w:w w:val="111"/>
          <w:sz w:val="24"/>
          <w:szCs w:val="24"/>
        </w:rPr>
        <w:t>(r</w:t>
      </w:r>
      <w:r>
        <w:rPr>
          <w:rFonts w:cs="Times New Roman" w:hAnsi="Times New Roman" w:eastAsia="Times New Roman" w:ascii="Times New Roman"/>
          <w:w w:val="101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98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9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60" w:right="1000"/>
          <w:cols w:num="2" w:equalWidth="off">
            <w:col w:w="1342" w:space="119"/>
            <w:col w:w="789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9"/>
        <w:sectPr>
          <w:type w:val="continuous"/>
          <w:pgSz w:w="11920" w:h="16840"/>
          <w:pgMar w:top="1560" w:bottom="280" w:left="1560" w:right="1000"/>
        </w:sectPr>
      </w:pPr>
      <w:r>
        <w:rPr>
          <w:rFonts w:cs="Times New Roman" w:hAnsi="Times New Roman" w:eastAsia="Times New Roman" w:ascii="Times New Roman"/>
          <w:w w:val="110"/>
          <w:sz w:val="24"/>
          <w:szCs w:val="24"/>
        </w:rPr>
        <w:t>ju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-26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ılico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cen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5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9" w:right="-56"/>
      </w:pP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3"/>
          <w:w w:val="10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60" w:right="1000"/>
          <w:cols w:num="2" w:equalWidth="off">
            <w:col w:w="1703" w:space="104"/>
            <w:col w:w="755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9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60"/>
      </w:pPr>
      <w:r>
        <w:pict>
          <v:shape type="#_x0000_t75" style="width:317.324pt;height:299.071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139" w:right="60" w:firstLine="850"/>
        <w:sectPr>
          <w:type w:val="continuous"/>
          <w:pgSz w:w="11920" w:h="16840"/>
          <w:pgMar w:top="1560" w:bottom="280" w:left="156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3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oteus</w:t>
      </w:r>
      <w:r>
        <w:rPr>
          <w:rFonts w:cs="Times New Roman" w:hAnsi="Times New Roman" w:eastAsia="Times New Roman" w:ascii="Times New Roman"/>
          <w:spacing w:val="61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3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60" w:right="1000"/>
          <w:cols w:num="2" w:equalWidth="off">
            <w:col w:w="2021" w:space="119"/>
            <w:col w:w="722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ogi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9"/>
        <w:sectPr>
          <w:pgMar w:header="1068" w:footer="0" w:top="1260" w:bottom="280" w:left="1580" w:right="9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Philips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80C552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3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CW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552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119" w:right="-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8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76" w:right="119" w:hanging="76"/>
        <w:sectPr>
          <w:type w:val="continuous"/>
          <w:pgSz w:w="11920" w:h="16840"/>
          <w:pgMar w:top="1560" w:bottom="280" w:left="1580" w:right="980"/>
          <w:cols w:num="2" w:equalWidth="off">
            <w:col w:w="5274" w:space="41"/>
            <w:col w:w="404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1806" w:right="18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oteu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84"/>
      </w:pPr>
      <w:r>
        <w:pict>
          <v:shape type="#_x0000_t75" style="width:312.872pt;height:226.654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31" w:right="97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Philips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80C552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CW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552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47"/>
        <w:sectPr>
          <w:type w:val="continuous"/>
          <w:pgSz w:w="11920" w:h="16840"/>
          <w:pgMar w:top="1560" w:bottom="280" w:left="1580" w:right="980"/>
        </w:sectPr>
      </w:pPr>
      <w:r>
        <w:pict>
          <v:shape type="#_x0000_t75" style="width:226.651pt;height:169.547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nc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49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4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NOD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2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Mos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82"/>
        <w:ind w:left="609" w:right="5035"/>
      </w:pP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7"/>
          <w:w w:val="12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ker</w:t>
      </w:r>
      <w:r>
        <w:rPr>
          <w:rFonts w:cs="Times New Roman" w:hAnsi="Times New Roman" w:eastAsia="Times New Roman" w:ascii="Times New Roman"/>
          <w:spacing w:val="37"/>
          <w:w w:val="12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P32</w:t>
      </w:r>
      <w:r>
        <w:rPr>
          <w:rFonts w:cs="Times New Roman" w:hAnsi="Times New Roman" w:eastAsia="Times New Roman" w:ascii="Times New Roman"/>
          <w:spacing w:val="39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P8266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31" w:right="51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tLeast" w:line="360"/>
        <w:ind w:left="119" w:right="115" w:firstLine="850"/>
        <w:sectPr>
          <w:pgMar w:header="1068" w:footer="0" w:top="1260" w:bottom="280" w:left="1580" w:right="9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9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2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8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egu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2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liz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QTT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osquitto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4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980"/>
          <w:cols w:num="2" w:equalWidth="off">
            <w:col w:w="1198" w:space="116"/>
            <w:col w:w="804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de-RE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8266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82"/>
        <w:ind w:left="931" w:right="22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704" w:right="119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QTT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oker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osquitto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nju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auto" w:line="311"/>
        <w:ind w:left="704" w:right="119" w:hanging="2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iliz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29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6"/>
          <w:w w:val="145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16"/>
          <w:w w:val="145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sf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0"/>
          <w:w w:val="145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QTT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4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QTT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1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),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82"/>
        <w:ind w:left="666" w:right="1875"/>
        <w:sectPr>
          <w:type w:val="continuous"/>
          <w:pgSz w:w="11920" w:h="16840"/>
          <w:pgMar w:top="1560" w:bottom="280" w:left="1580" w:right="980"/>
        </w:sectPr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pub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publisher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04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subscr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2"/>
          <w:w w:val="9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406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de-R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fac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19"/>
        <w:sectPr>
          <w:type w:val="continuous"/>
          <w:pgSz w:w="11920" w:h="16840"/>
          <w:pgMar w:top="1560" w:bottom="280" w:left="1580" w:right="980"/>
          <w:cols w:num="2" w:equalWidth="off">
            <w:col w:w="1688" w:space="115"/>
            <w:col w:w="7557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87"/>
        <w:sectPr>
          <w:type w:val="continuous"/>
          <w:pgSz w:w="11920" w:h="16840"/>
          <w:pgMar w:top="1560" w:bottom="280" w:left="1580" w:right="980"/>
        </w:sectPr>
      </w:pPr>
      <w:r>
        <w:pict>
          <v:shape type="#_x0000_t75" style="width:362.654pt;height:304.861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51"/>
        <w:ind w:left="1440" w:right="299" w:hanging="13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de-RE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4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es.</w:t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87"/>
      </w:pPr>
      <w:r>
        <w:pict>
          <v:shape type="#_x0000_t75" style="width:362.648pt;height:174.23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1068" w:footer="0" w:top="1260" w:bottom="280" w:left="1580" w:right="80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2310" w:right="-56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800"/>
          <w:cols w:num="2" w:equalWidth="off">
            <w:col w:w="4675" w:space="116"/>
            <w:col w:w="474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QTT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79" w:hRule="exact"/>
        </w:trPr>
        <w:tc>
          <w:tcPr>
            <w:tcW w:w="163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287"/>
            </w:pPr>
            <w:r>
              <w:rPr>
                <w:rFonts w:cs="Times New Roman" w:hAnsi="Times New Roman" w:eastAsia="Times New Roman" w:ascii="Times New Roman"/>
                <w:w w:val="105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05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6"/>
                <w:w w:val="105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osi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2"/>
                <w:szCs w:val="22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-6"/>
                <w:w w:val="104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638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20"/>
              <w:ind w:left="1350" w:right="1350"/>
            </w:pPr>
            <w:r>
              <w:rPr>
                <w:rFonts w:cs="Times New Roman" w:hAnsi="Times New Roman" w:eastAsia="Times New Roman" w:ascii="Times New Roman"/>
                <w:w w:val="113"/>
                <w:sz w:val="22"/>
                <w:szCs w:val="22"/>
              </w:rPr>
              <w:t>In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sc</w:t>
            </w:r>
            <w:r>
              <w:rPr>
                <w:rFonts w:cs="Times New Roman" w:hAnsi="Times New Roman" w:eastAsia="Times New Roman" w:ascii="Times New Roman"/>
                <w:w w:val="114"/>
                <w:sz w:val="22"/>
                <w:szCs w:val="22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97"/>
                <w:w w:val="99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32"/>
                <w:sz w:val="22"/>
                <w:szCs w:val="22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-108"/>
                <w:w w:val="148"/>
                <w:sz w:val="22"/>
                <w:szCs w:val="22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22"/>
                <w:szCs w:val="22"/>
              </w:rPr>
              <w:t>ao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019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20"/>
              <w:ind w:left="1458" w:right="1458"/>
            </w:pPr>
            <w:r>
              <w:rPr>
                <w:rFonts w:cs="Times New Roman" w:hAnsi="Times New Roman" w:eastAsia="Times New Roman" w:ascii="Times New Roman"/>
                <w:w w:val="116"/>
                <w:sz w:val="22"/>
                <w:szCs w:val="22"/>
              </w:rPr>
              <w:t>Pu</w:t>
            </w: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b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lic</w:t>
            </w:r>
            <w:r>
              <w:rPr>
                <w:rFonts w:cs="Times New Roman" w:hAnsi="Times New Roman" w:eastAsia="Times New Roman" w:ascii="Times New Roman"/>
                <w:w w:val="108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97"/>
                <w:w w:val="132"/>
                <w:sz w:val="22"/>
                <w:szCs w:val="22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-1"/>
                <w:w w:val="99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08"/>
                <w:w w:val="148"/>
                <w:sz w:val="22"/>
                <w:szCs w:val="22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79" w:hRule="exact"/>
        </w:trPr>
        <w:tc>
          <w:tcPr>
            <w:tcW w:w="163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0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140"/>
              <w:ind w:left="390"/>
            </w:pPr>
            <w:r>
              <w:rPr>
                <w:rFonts w:cs="Times New Roman" w:hAnsi="Times New Roman" w:eastAsia="Times New Roman" w:ascii="Times New Roman"/>
                <w:w w:val="110"/>
                <w:position w:val="-8"/>
                <w:sz w:val="22"/>
                <w:szCs w:val="22"/>
              </w:rPr>
              <w:t>ESP</w:t>
            </w:r>
            <w:r>
              <w:rPr>
                <w:rFonts w:cs="Times New Roman" w:hAnsi="Times New Roman" w:eastAsia="Times New Roman" w:ascii="Times New Roman"/>
                <w:w w:val="99"/>
                <w:position w:val="-8"/>
                <w:sz w:val="22"/>
                <w:szCs w:val="22"/>
              </w:rPr>
              <w:t>8266</w:t>
            </w:r>
            <w:r>
              <w:rPr>
                <w:rFonts w:cs="Times New Roman" w:hAnsi="Times New Roman" w:eastAsia="Times New Roman" w:ascii="Times New Roman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10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140"/>
              <w:ind w:left="120" w:right="-53"/>
            </w:pPr>
            <w:r>
              <w:rPr>
                <w:rFonts w:cs="Times New Roman" w:hAnsi="Times New Roman" w:eastAsia="Times New Roman" w:ascii="Times New Roman"/>
                <w:w w:val="104"/>
                <w:position w:val="-8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7"/>
                <w:position w:val="-8"/>
                <w:sz w:val="22"/>
                <w:szCs w:val="22"/>
              </w:rPr>
              <w:t>a/es</w:t>
            </w:r>
            <w:r>
              <w:rPr>
                <w:rFonts w:cs="Times New Roman" w:hAnsi="Times New Roman" w:eastAsia="Times New Roman" w:ascii="Times New Roman"/>
                <w:w w:val="106"/>
                <w:position w:val="-8"/>
                <w:sz w:val="22"/>
                <w:szCs w:val="22"/>
              </w:rPr>
              <w:t>cr</w:t>
            </w:r>
            <w:r>
              <w:rPr>
                <w:rFonts w:cs="Times New Roman" w:hAnsi="Times New Roman" w:eastAsia="Times New Roman" w:ascii="Times New Roman"/>
                <w:w w:val="99"/>
                <w:position w:val="-8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38"/>
                <w:position w:val="-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2494" w:type="dxa"/>
            <w:gridSpan w:val="4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10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140"/>
              <w:ind w:left="109"/>
            </w:pPr>
            <w:r>
              <w:rPr>
                <w:rFonts w:cs="Times New Roman" w:hAnsi="Times New Roman" w:eastAsia="Times New Roman" w:ascii="Times New Roman"/>
                <w:w w:val="108"/>
                <w:position w:val="-8"/>
                <w:sz w:val="22"/>
                <w:szCs w:val="22"/>
              </w:rPr>
              <w:t>ri</w:t>
            </w:r>
            <w:r>
              <w:rPr>
                <w:rFonts w:cs="Times New Roman" w:hAnsi="Times New Roman" w:eastAsia="Times New Roman" w:ascii="Times New Roman"/>
                <w:w w:val="113"/>
                <w:position w:val="-8"/>
                <w:sz w:val="22"/>
                <w:szCs w:val="22"/>
              </w:rPr>
              <w:t>o/es</w:t>
            </w:r>
            <w:r>
              <w:rPr>
                <w:rFonts w:cs="Times New Roman" w:hAnsi="Times New Roman" w:eastAsia="Times New Roman" w:ascii="Times New Roman"/>
                <w:w w:val="108"/>
                <w:position w:val="-8"/>
                <w:sz w:val="22"/>
                <w:szCs w:val="22"/>
              </w:rPr>
              <w:t>p8266/m</w:t>
            </w:r>
            <w:r>
              <w:rPr>
                <w:rFonts w:cs="Times New Roman" w:hAnsi="Times New Roman" w:eastAsia="Times New Roman" w:ascii="Times New Roman"/>
                <w:spacing w:val="-6"/>
                <w:w w:val="99"/>
                <w:position w:val="-8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position w:val="-8"/>
                <w:sz w:val="22"/>
                <w:szCs w:val="22"/>
              </w:rPr>
              <w:t>vim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position w:val="-8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position w:val="-8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8"/>
                <w:position w:val="-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position w:val="-8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245" w:right="-47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7"/>
                <w:sz w:val="22"/>
                <w:szCs w:val="22"/>
              </w:rPr>
              <w:t>a/es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cr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3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09"/>
                <w:w w:val="99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2743" w:type="dxa"/>
            <w:gridSpan w:val="2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103"/>
            </w:pPr>
            <w:r>
              <w:rPr>
                <w:rFonts w:cs="Times New Roman" w:hAnsi="Times New Roman" w:eastAsia="Times New Roman" w:ascii="Times New Roman"/>
                <w:w w:val="116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13"/>
                <w:sz w:val="22"/>
                <w:szCs w:val="22"/>
              </w:rPr>
              <w:t>o/es</w:t>
            </w:r>
            <w:r>
              <w:rPr>
                <w:rFonts w:cs="Times New Roman" w:hAnsi="Times New Roman" w:eastAsia="Times New Roman" w:ascii="Times New Roman"/>
                <w:w w:val="111"/>
                <w:sz w:val="22"/>
                <w:szCs w:val="22"/>
              </w:rPr>
              <w:t>p8266/t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w w:val="107"/>
                <w:sz w:val="22"/>
                <w:szCs w:val="22"/>
              </w:rPr>
              <w:t>m</w:t>
            </w:r>
            <w:r>
              <w:rPr>
                <w:rFonts w:cs="Times New Roman" w:hAnsi="Times New Roman" w:eastAsia="Times New Roman" w:ascii="Times New Roman"/>
                <w:spacing w:val="6"/>
                <w:w w:val="107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2"/>
                <w:szCs w:val="22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22"/>
                <w:sz w:val="22"/>
                <w:szCs w:val="22"/>
              </w:rPr>
              <w:t>at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22"/>
                <w:szCs w:val="22"/>
              </w:rPr>
              <w:t>ur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71" w:hRule="exact"/>
        </w:trPr>
        <w:tc>
          <w:tcPr>
            <w:tcW w:w="16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/>
        </w:tc>
        <w:tc>
          <w:tcPr>
            <w:tcW w:w="1144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lineRule="exact" w:line="80"/>
            </w:pPr>
            <w:r>
              <w:rPr>
                <w:rFonts w:cs="Times New Roman" w:hAnsi="Times New Roman" w:eastAsia="Times New Roman" w:ascii="Times New Roman"/>
                <w:spacing w:val="-109"/>
                <w:w w:val="99"/>
                <w:position w:val="3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16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218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175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35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4019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430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7"/>
                <w:sz w:val="22"/>
                <w:szCs w:val="22"/>
              </w:rPr>
              <w:t>a/es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cr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3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09"/>
                <w:w w:val="148"/>
                <w:sz w:val="22"/>
                <w:szCs w:val="22"/>
              </w:rPr>
              <w:t>´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22"/>
                <w:szCs w:val="22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2"/>
                <w:szCs w:val="22"/>
              </w:rPr>
              <w:t>o/es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22"/>
                <w:szCs w:val="22"/>
              </w:rPr>
              <w:t>p8266/u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2"/>
                <w:szCs w:val="22"/>
              </w:rPr>
              <w:t>mi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ade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3" w:hRule="exact"/>
        </w:trPr>
        <w:tc>
          <w:tcPr>
            <w:tcW w:w="16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140"/>
              <w:ind w:left="269"/>
            </w:pPr>
            <w:r>
              <w:rPr>
                <w:rFonts w:cs="Times New Roman" w:hAnsi="Times New Roman" w:eastAsia="Times New Roman" w:ascii="Times New Roman"/>
                <w:w w:val="115"/>
                <w:position w:val="-8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w w:val="110"/>
                <w:position w:val="-8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w w:val="104"/>
                <w:position w:val="-8"/>
                <w:sz w:val="22"/>
                <w:szCs w:val="22"/>
              </w:rPr>
              <w:t>scr</w:t>
            </w:r>
            <w:r>
              <w:rPr>
                <w:rFonts w:cs="Times New Roman" w:hAnsi="Times New Roman" w:eastAsia="Times New Roman" w:ascii="Times New Roman"/>
                <w:w w:val="99"/>
                <w:position w:val="-8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38"/>
                <w:position w:val="-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w w:val="99"/>
                <w:position w:val="-8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w w:val="116"/>
                <w:position w:val="-8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w w:val="104"/>
                <w:position w:val="-8"/>
                <w:sz w:val="22"/>
                <w:szCs w:val="22"/>
              </w:rPr>
              <w:t>io)</w:t>
            </w:r>
            <w:r>
              <w:rPr>
                <w:rFonts w:cs="Times New Roman" w:hAnsi="Times New Roman" w:eastAsia="Times New Roman" w:ascii="Times New Roman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1310" w:type="dxa"/>
            <w:gridSpan w:val="2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140"/>
              <w:ind w:left="286" w:right="-53"/>
            </w:pPr>
            <w:r>
              <w:rPr>
                <w:rFonts w:cs="Times New Roman" w:hAnsi="Times New Roman" w:eastAsia="Times New Roman" w:ascii="Times New Roman"/>
                <w:w w:val="104"/>
                <w:position w:val="-9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7"/>
                <w:position w:val="-9"/>
                <w:sz w:val="22"/>
                <w:szCs w:val="22"/>
              </w:rPr>
              <w:t>a/es</w:t>
            </w:r>
            <w:r>
              <w:rPr>
                <w:rFonts w:cs="Times New Roman" w:hAnsi="Times New Roman" w:eastAsia="Times New Roman" w:ascii="Times New Roman"/>
                <w:w w:val="106"/>
                <w:position w:val="-9"/>
                <w:sz w:val="22"/>
                <w:szCs w:val="22"/>
              </w:rPr>
              <w:t>cr</w:t>
            </w:r>
            <w:r>
              <w:rPr>
                <w:rFonts w:cs="Times New Roman" w:hAnsi="Times New Roman" w:eastAsia="Times New Roman" w:ascii="Times New Roman"/>
                <w:w w:val="99"/>
                <w:position w:val="-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38"/>
                <w:position w:val="-9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2327" w:type="dxa"/>
            <w:gridSpan w:val="3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140"/>
              <w:ind w:left="109"/>
            </w:pPr>
            <w:r>
              <w:rPr>
                <w:rFonts w:cs="Times New Roman" w:hAnsi="Times New Roman" w:eastAsia="Times New Roman" w:ascii="Times New Roman"/>
                <w:w w:val="108"/>
                <w:position w:val="-9"/>
                <w:sz w:val="22"/>
                <w:szCs w:val="22"/>
              </w:rPr>
              <w:t>ri</w:t>
            </w:r>
            <w:r>
              <w:rPr>
                <w:rFonts w:cs="Times New Roman" w:hAnsi="Times New Roman" w:eastAsia="Times New Roman" w:ascii="Times New Roman"/>
                <w:w w:val="113"/>
                <w:position w:val="-9"/>
                <w:sz w:val="22"/>
                <w:szCs w:val="22"/>
              </w:rPr>
              <w:t>o/es</w:t>
            </w:r>
            <w:r>
              <w:rPr>
                <w:rFonts w:cs="Times New Roman" w:hAnsi="Times New Roman" w:eastAsia="Times New Roman" w:ascii="Times New Roman"/>
                <w:w w:val="111"/>
                <w:position w:val="-9"/>
                <w:sz w:val="22"/>
                <w:szCs w:val="22"/>
              </w:rPr>
              <w:t>p8266/t</w:t>
            </w:r>
            <w:r>
              <w:rPr>
                <w:rFonts w:cs="Times New Roman" w:hAnsi="Times New Roman" w:eastAsia="Times New Roman" w:ascii="Times New Roman"/>
                <w:w w:val="103"/>
                <w:position w:val="-9"/>
                <w:sz w:val="22"/>
                <w:szCs w:val="22"/>
              </w:rPr>
              <w:t>om</w:t>
            </w:r>
            <w:r>
              <w:rPr>
                <w:rFonts w:cs="Times New Roman" w:hAnsi="Times New Roman" w:eastAsia="Times New Roman" w:ascii="Times New Roman"/>
                <w:w w:val="111"/>
                <w:position w:val="-9"/>
                <w:sz w:val="22"/>
                <w:szCs w:val="22"/>
              </w:rPr>
              <w:t>ada</w:t>
            </w:r>
            <w:r>
              <w:rPr>
                <w:rFonts w:cs="Times New Roman" w:hAnsi="Times New Roman" w:eastAsia="Times New Roman" w:ascii="Times New Roman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258" w:right="-59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7"/>
                <w:sz w:val="22"/>
                <w:szCs w:val="22"/>
              </w:rPr>
              <w:t>a/es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cr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3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  <w:tc>
          <w:tcPr>
            <w:tcW w:w="2743" w:type="dxa"/>
            <w:gridSpan w:val="2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6"/>
            </w:pP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w w:val="116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13"/>
                <w:sz w:val="22"/>
                <w:szCs w:val="22"/>
              </w:rPr>
              <w:t>o/es</w:t>
            </w:r>
            <w:r>
              <w:rPr>
                <w:rFonts w:cs="Times New Roman" w:hAnsi="Times New Roman" w:eastAsia="Times New Roman" w:ascii="Times New Roman"/>
                <w:w w:val="108"/>
                <w:sz w:val="22"/>
                <w:szCs w:val="22"/>
              </w:rPr>
              <w:t>p8266/m</w:t>
            </w:r>
            <w:r>
              <w:rPr>
                <w:rFonts w:cs="Times New Roman" w:hAnsi="Times New Roman" w:eastAsia="Times New Roman" w:ascii="Times New Roman"/>
                <w:spacing w:val="-6"/>
                <w:w w:val="99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2"/>
                <w:szCs w:val="22"/>
              </w:rPr>
              <w:t>vim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7"/>
                <w:sz w:val="22"/>
                <w:szCs w:val="22"/>
              </w:rPr>
              <w:t>o/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79" w:hRule="exact"/>
        </w:trPr>
        <w:tc>
          <w:tcPr>
            <w:tcW w:w="16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/>
        </w:tc>
        <w:tc>
          <w:tcPr>
            <w:tcW w:w="1144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16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lineRule="exact" w:line="100"/>
            </w:pPr>
            <w:r>
              <w:rPr>
                <w:rFonts w:cs="Times New Roman" w:hAnsi="Times New Roman" w:eastAsia="Times New Roman" w:ascii="Times New Roman"/>
                <w:spacing w:val="-109"/>
                <w:w w:val="99"/>
                <w:position w:val="3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218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175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35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76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240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432"/>
            </w:pP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es</w:t>
            </w:r>
            <w:r>
              <w:rPr>
                <w:rFonts w:cs="Times New Roman" w:hAnsi="Times New Roman" w:eastAsia="Times New Roman" w:ascii="Times New Roman"/>
                <w:w w:val="13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ado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  <w:tc>
          <w:tcPr>
            <w:tcW w:w="338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/>
        </w:tc>
      </w:tr>
      <w:tr>
        <w:trPr>
          <w:trHeight w:val="263" w:hRule="exact"/>
        </w:trPr>
        <w:tc>
          <w:tcPr>
            <w:tcW w:w="16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/>
        </w:tc>
        <w:tc>
          <w:tcPr>
            <w:tcW w:w="1528" w:type="dxa"/>
            <w:gridSpan w:val="3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140"/>
              <w:ind w:left="504" w:right="-53"/>
            </w:pPr>
            <w:r>
              <w:rPr>
                <w:rFonts w:cs="Times New Roman" w:hAnsi="Times New Roman" w:eastAsia="Times New Roman" w:ascii="Times New Roman"/>
                <w:w w:val="104"/>
                <w:position w:val="-8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7"/>
                <w:position w:val="-8"/>
                <w:sz w:val="22"/>
                <w:szCs w:val="22"/>
              </w:rPr>
              <w:t>a/es</w:t>
            </w:r>
            <w:r>
              <w:rPr>
                <w:rFonts w:cs="Times New Roman" w:hAnsi="Times New Roman" w:eastAsia="Times New Roman" w:ascii="Times New Roman"/>
                <w:w w:val="106"/>
                <w:position w:val="-8"/>
                <w:sz w:val="22"/>
                <w:szCs w:val="22"/>
              </w:rPr>
              <w:t>cr</w:t>
            </w:r>
            <w:r>
              <w:rPr>
                <w:rFonts w:cs="Times New Roman" w:hAnsi="Times New Roman" w:eastAsia="Times New Roman" w:ascii="Times New Roman"/>
                <w:w w:val="99"/>
                <w:position w:val="-8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38"/>
                <w:position w:val="-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175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140"/>
              <w:ind w:left="109"/>
            </w:pPr>
            <w:r>
              <w:rPr>
                <w:rFonts w:cs="Times New Roman" w:hAnsi="Times New Roman" w:eastAsia="Times New Roman" w:ascii="Times New Roman"/>
                <w:w w:val="108"/>
                <w:position w:val="-8"/>
                <w:sz w:val="22"/>
                <w:szCs w:val="22"/>
              </w:rPr>
              <w:t>ri</w:t>
            </w:r>
            <w:r>
              <w:rPr>
                <w:rFonts w:cs="Times New Roman" w:hAnsi="Times New Roman" w:eastAsia="Times New Roman" w:ascii="Times New Roman"/>
                <w:w w:val="113"/>
                <w:position w:val="-8"/>
                <w:sz w:val="22"/>
                <w:szCs w:val="22"/>
              </w:rPr>
              <w:t>o/es</w:t>
            </w:r>
            <w:r>
              <w:rPr>
                <w:rFonts w:cs="Times New Roman" w:hAnsi="Times New Roman" w:eastAsia="Times New Roman" w:ascii="Times New Roman"/>
                <w:w w:val="108"/>
                <w:position w:val="-8"/>
                <w:sz w:val="22"/>
                <w:szCs w:val="22"/>
              </w:rPr>
              <w:t>p8266/l</w:t>
            </w:r>
            <w:r>
              <w:rPr>
                <w:rFonts w:cs="Times New Roman" w:hAnsi="Times New Roman" w:eastAsia="Times New Roman" w:ascii="Times New Roman"/>
                <w:w w:val="110"/>
                <w:position w:val="-8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w w:val="99"/>
                <w:position w:val="-8"/>
                <w:sz w:val="22"/>
                <w:szCs w:val="22"/>
              </w:rPr>
              <w:t>z</w:t>
            </w:r>
            <w:r>
              <w:rPr>
                <w:rFonts w:cs="Times New Roman" w:hAnsi="Times New Roman" w:eastAsia="Times New Roman" w:ascii="Times New Roman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35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/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258" w:right="-59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7"/>
                <w:sz w:val="22"/>
                <w:szCs w:val="22"/>
              </w:rPr>
              <w:t>a/es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cr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3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  <w:tc>
          <w:tcPr>
            <w:tcW w:w="2743" w:type="dxa"/>
            <w:gridSpan w:val="2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6"/>
            </w:pP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w w:val="116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13"/>
                <w:sz w:val="22"/>
                <w:szCs w:val="22"/>
              </w:rPr>
              <w:t>o/es</w:t>
            </w:r>
            <w:r>
              <w:rPr>
                <w:rFonts w:cs="Times New Roman" w:hAnsi="Times New Roman" w:eastAsia="Times New Roman" w:ascii="Times New Roman"/>
                <w:w w:val="108"/>
                <w:sz w:val="22"/>
                <w:szCs w:val="22"/>
              </w:rPr>
              <w:t>p8266/m</w:t>
            </w:r>
            <w:r>
              <w:rPr>
                <w:rFonts w:cs="Times New Roman" w:hAnsi="Times New Roman" w:eastAsia="Times New Roman" w:ascii="Times New Roman"/>
                <w:spacing w:val="-6"/>
                <w:w w:val="99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22"/>
                <w:szCs w:val="22"/>
              </w:rPr>
              <w:t>vim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6"/>
                <w:w w:val="105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3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7"/>
                <w:sz w:val="22"/>
                <w:szCs w:val="22"/>
              </w:rPr>
              <w:t>o/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79" w:hRule="exact"/>
        </w:trPr>
        <w:tc>
          <w:tcPr>
            <w:tcW w:w="163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144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16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218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right"/>
              <w:spacing w:lineRule="exact" w:line="100"/>
            </w:pPr>
            <w:r>
              <w:rPr>
                <w:rFonts w:cs="Times New Roman" w:hAnsi="Times New Roman" w:eastAsia="Times New Roman" w:ascii="Times New Roman"/>
                <w:spacing w:val="-109"/>
                <w:w w:val="99"/>
                <w:position w:val="3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position w:val="0"/>
                <w:sz w:val="22"/>
                <w:szCs w:val="22"/>
              </w:rPr>
            </w:r>
          </w:p>
        </w:tc>
        <w:tc>
          <w:tcPr>
            <w:tcW w:w="175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35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1276" w:type="dxa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/>
        </w:tc>
        <w:tc>
          <w:tcPr>
            <w:tcW w:w="240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227"/>
            </w:pP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w w:val="113"/>
                <w:sz w:val="22"/>
                <w:szCs w:val="22"/>
              </w:rPr>
              <w:t>ot</w:t>
            </w:r>
            <w:r>
              <w:rPr>
                <w:rFonts w:cs="Times New Roman" w:hAnsi="Times New Roman" w:eastAsia="Times New Roman" w:ascii="Times New Roman"/>
                <w:w w:val="93"/>
                <w:sz w:val="22"/>
                <w:szCs w:val="22"/>
              </w:rPr>
              <w:t>ifi</w:t>
            </w:r>
            <w:r>
              <w:rPr>
                <w:rFonts w:cs="Times New Roman" w:hAnsi="Times New Roman" w:eastAsia="Times New Roman" w:ascii="Times New Roman"/>
                <w:w w:val="105"/>
                <w:sz w:val="22"/>
                <w:szCs w:val="22"/>
              </w:rPr>
              <w:t>ca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09"/>
                <w:w w:val="148"/>
                <w:sz w:val="22"/>
                <w:szCs w:val="22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ao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8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/>
        </w:tc>
      </w:tr>
      <w:tr>
        <w:trPr>
          <w:trHeight w:val="279" w:hRule="exact"/>
        </w:trPr>
        <w:tc>
          <w:tcPr>
            <w:tcW w:w="163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/>
        </w:tc>
        <w:tc>
          <w:tcPr>
            <w:tcW w:w="3638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490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7"/>
                <w:sz w:val="22"/>
                <w:szCs w:val="22"/>
              </w:rPr>
              <w:t>a/es</w:t>
            </w:r>
            <w:r>
              <w:rPr>
                <w:rFonts w:cs="Times New Roman" w:hAnsi="Times New Roman" w:eastAsia="Times New Roman" w:ascii="Times New Roman"/>
                <w:w w:val="111"/>
                <w:sz w:val="22"/>
                <w:szCs w:val="22"/>
              </w:rPr>
              <w:t>p32/c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ozi</w:t>
            </w: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nh</w:t>
            </w:r>
            <w:r>
              <w:rPr>
                <w:rFonts w:cs="Times New Roman" w:hAnsi="Times New Roman" w:eastAsia="Times New Roman" w:ascii="Times New Roman"/>
                <w:w w:val="122"/>
                <w:sz w:val="22"/>
                <w:szCs w:val="22"/>
              </w:rPr>
              <w:t>a/f</w:t>
            </w:r>
            <w:r>
              <w:rPr>
                <w:rFonts w:cs="Times New Roman" w:hAnsi="Times New Roman" w:eastAsia="Times New Roman" w:ascii="Times New Roman"/>
                <w:w w:val="107"/>
                <w:sz w:val="22"/>
                <w:szCs w:val="22"/>
              </w:rPr>
              <w:t>um</w:t>
            </w:r>
            <w:r>
              <w:rPr>
                <w:rFonts w:cs="Times New Roman" w:hAnsi="Times New Roman" w:eastAsia="Times New Roman" w:ascii="Times New Roman"/>
                <w:w w:val="111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97"/>
                <w:w w:val="132"/>
                <w:sz w:val="22"/>
                <w:szCs w:val="22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019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434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2"/>
                <w:sz w:val="22"/>
                <w:szCs w:val="22"/>
              </w:rPr>
              <w:t>a/coz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in</w:t>
            </w: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w w:val="117"/>
                <w:sz w:val="22"/>
                <w:szCs w:val="22"/>
              </w:rPr>
              <w:t>a/esp32/t</w:t>
            </w:r>
            <w:r>
              <w:rPr>
                <w:rFonts w:cs="Times New Roman" w:hAnsi="Times New Roman" w:eastAsia="Times New Roman" w:ascii="Times New Roman"/>
                <w:w w:val="103"/>
                <w:sz w:val="22"/>
                <w:szCs w:val="22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6"/>
                <w:w w:val="11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22"/>
                <w:szCs w:val="22"/>
              </w:rPr>
              <w:t>rat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16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63" w:hRule="exact"/>
        </w:trPr>
        <w:tc>
          <w:tcPr>
            <w:tcW w:w="16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499"/>
            </w:pP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ESP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32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  <w:tc>
          <w:tcPr>
            <w:tcW w:w="3638" w:type="dxa"/>
            <w:gridSpan w:val="5"/>
            <w:tcBorders>
              <w:top w:val="single" w:sz="3" w:space="0" w:color="000000"/>
              <w:left w:val="single" w:sz="3" w:space="0" w:color="000000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832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2"/>
                <w:sz w:val="22"/>
                <w:szCs w:val="22"/>
              </w:rPr>
              <w:t>a/coz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in</w:t>
            </w: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w w:val="115"/>
                <w:sz w:val="22"/>
                <w:szCs w:val="22"/>
              </w:rPr>
              <w:t>a/esp</w:t>
            </w:r>
            <w:r>
              <w:rPr>
                <w:rFonts w:cs="Times New Roman" w:hAnsi="Times New Roman" w:eastAsia="Times New Roman" w:ascii="Times New Roman"/>
                <w:w w:val="116"/>
                <w:sz w:val="22"/>
                <w:szCs w:val="22"/>
              </w:rPr>
              <w:t>32/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  <w:tc>
          <w:tcPr>
            <w:tcW w:w="4019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619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2"/>
                <w:sz w:val="22"/>
                <w:szCs w:val="22"/>
              </w:rPr>
              <w:t>a/coz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in</w:t>
            </w: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w w:val="115"/>
                <w:sz w:val="22"/>
                <w:szCs w:val="22"/>
              </w:rPr>
              <w:t>a/esp</w:t>
            </w:r>
            <w:r>
              <w:rPr>
                <w:rFonts w:cs="Times New Roman" w:hAnsi="Times New Roman" w:eastAsia="Times New Roman" w:ascii="Times New Roman"/>
                <w:w w:val="114"/>
                <w:sz w:val="22"/>
                <w:szCs w:val="22"/>
              </w:rPr>
              <w:t>32/u</w:t>
            </w: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mi</w:t>
            </w: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dad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</w:tr>
      <w:tr>
        <w:trPr>
          <w:trHeight w:val="279" w:hRule="exact"/>
        </w:trPr>
        <w:tc>
          <w:tcPr>
            <w:tcW w:w="16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344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Coz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a)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638" w:type="dxa"/>
            <w:gridSpan w:val="5"/>
            <w:tcBorders>
              <w:top w:val="nil" w:sz="6" w:space="0" w:color="auto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20"/>
              <w:ind w:left="1411" w:right="1411"/>
            </w:pPr>
            <w:r>
              <w:rPr>
                <w:rFonts w:cs="Times New Roman" w:hAnsi="Times New Roman" w:eastAsia="Times New Roman" w:ascii="Times New Roman"/>
                <w:w w:val="13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omad</w:t>
            </w:r>
            <w:r>
              <w:rPr>
                <w:rFonts w:cs="Times New Roman" w:hAnsi="Times New Roman" w:eastAsia="Times New Roman" w:ascii="Times New Roman"/>
                <w:w w:val="111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  <w:tc>
          <w:tcPr>
            <w:tcW w:w="4019" w:type="dxa"/>
            <w:gridSpan w:val="3"/>
            <w:vMerge w:val=""/>
            <w:tcBorders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/>
        </w:tc>
      </w:tr>
      <w:tr>
        <w:trPr>
          <w:trHeight w:val="271" w:hRule="exact"/>
        </w:trPr>
        <w:tc>
          <w:tcPr>
            <w:tcW w:w="163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/>
        </w:tc>
        <w:tc>
          <w:tcPr>
            <w:tcW w:w="3638" w:type="dxa"/>
            <w:gridSpan w:val="5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ind w:left="693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2"/>
                <w:sz w:val="22"/>
                <w:szCs w:val="22"/>
              </w:rPr>
              <w:t>a/coz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in</w:t>
            </w: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w w:val="115"/>
                <w:sz w:val="22"/>
                <w:szCs w:val="22"/>
              </w:rPr>
              <w:t>a/esp</w:t>
            </w:r>
            <w:r>
              <w:rPr>
                <w:rFonts w:cs="Times New Roman" w:hAnsi="Times New Roman" w:eastAsia="Times New Roman" w:ascii="Times New Roman"/>
                <w:w w:val="113"/>
                <w:sz w:val="22"/>
                <w:szCs w:val="22"/>
              </w:rPr>
              <w:t>32/l</w:t>
            </w:r>
            <w:r>
              <w:rPr>
                <w:rFonts w:cs="Times New Roman" w:hAnsi="Times New Roman" w:eastAsia="Times New Roman" w:ascii="Times New Roman"/>
                <w:w w:val="105"/>
                <w:sz w:val="22"/>
                <w:szCs w:val="22"/>
              </w:rPr>
              <w:t>uz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  <w:tc>
          <w:tcPr>
            <w:tcW w:w="4019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325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2"/>
                <w:sz w:val="22"/>
                <w:szCs w:val="22"/>
              </w:rPr>
              <w:t>a/coz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in</w:t>
            </w: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w w:val="115"/>
                <w:sz w:val="22"/>
                <w:szCs w:val="22"/>
              </w:rPr>
              <w:t>a/esp</w:t>
            </w:r>
            <w:r>
              <w:rPr>
                <w:rFonts w:cs="Times New Roman" w:hAnsi="Times New Roman" w:eastAsia="Times New Roman" w:ascii="Times New Roman"/>
                <w:w w:val="111"/>
                <w:sz w:val="22"/>
                <w:szCs w:val="22"/>
              </w:rPr>
              <w:t>32/f</w:t>
            </w:r>
            <w:r>
              <w:rPr>
                <w:rFonts w:cs="Times New Roman" w:hAnsi="Times New Roman" w:eastAsia="Times New Roman" w:ascii="Times New Roman"/>
                <w:w w:val="107"/>
                <w:sz w:val="22"/>
                <w:szCs w:val="22"/>
              </w:rPr>
              <w:t>um</w:t>
            </w:r>
            <w:r>
              <w:rPr>
                <w:rFonts w:cs="Times New Roman" w:hAnsi="Times New Roman" w:eastAsia="Times New Roman" w:ascii="Times New Roman"/>
                <w:w w:val="111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97"/>
                <w:w w:val="132"/>
                <w:sz w:val="22"/>
                <w:szCs w:val="22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116"/>
                <w:sz w:val="22"/>
                <w:szCs w:val="22"/>
              </w:rPr>
              <w:t>ca/est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22"/>
                <w:szCs w:val="22"/>
              </w:rPr>
              <w:t>ad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71" w:hRule="exact"/>
        </w:trPr>
        <w:tc>
          <w:tcPr>
            <w:tcW w:w="163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3638" w:type="dxa"/>
            <w:gridSpan w:val="5"/>
            <w:vMerge w:val=""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/>
        </w:tc>
        <w:tc>
          <w:tcPr>
            <w:tcW w:w="368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120" w:right="-53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2"/>
                <w:sz w:val="22"/>
                <w:szCs w:val="22"/>
              </w:rPr>
              <w:t>a/coz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in</w:t>
            </w: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w w:val="115"/>
                <w:sz w:val="22"/>
                <w:szCs w:val="22"/>
              </w:rPr>
              <w:t>a/esp</w:t>
            </w:r>
            <w:r>
              <w:rPr>
                <w:rFonts w:cs="Times New Roman" w:hAnsi="Times New Roman" w:eastAsia="Times New Roman" w:ascii="Times New Roman"/>
                <w:w w:val="111"/>
                <w:sz w:val="22"/>
                <w:szCs w:val="22"/>
              </w:rPr>
              <w:t>32/f</w:t>
            </w:r>
            <w:r>
              <w:rPr>
                <w:rFonts w:cs="Times New Roman" w:hAnsi="Times New Roman" w:eastAsia="Times New Roman" w:ascii="Times New Roman"/>
                <w:w w:val="107"/>
                <w:sz w:val="22"/>
                <w:szCs w:val="22"/>
              </w:rPr>
              <w:t>um</w:t>
            </w:r>
            <w:r>
              <w:rPr>
                <w:rFonts w:cs="Times New Roman" w:hAnsi="Times New Roman" w:eastAsia="Times New Roman" w:ascii="Times New Roman"/>
                <w:w w:val="111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97"/>
                <w:w w:val="132"/>
                <w:sz w:val="22"/>
                <w:szCs w:val="22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22"/>
                <w:szCs w:val="22"/>
              </w:rPr>
              <w:t>ca/n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2"/>
                <w:szCs w:val="22"/>
              </w:rPr>
              <w:t>ot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94"/>
                <w:sz w:val="22"/>
                <w:szCs w:val="22"/>
              </w:rPr>
              <w:t>fic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97"/>
                <w:w w:val="132"/>
                <w:sz w:val="22"/>
                <w:szCs w:val="22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38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</w:pPr>
            <w:r>
              <w:rPr>
                <w:rFonts w:cs="Times New Roman" w:hAnsi="Times New Roman" w:eastAsia="Times New Roman" w:ascii="Times New Roman"/>
                <w:w w:val="111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</w:tr>
      <w:tr>
        <w:trPr>
          <w:trHeight w:val="279" w:hRule="exact"/>
        </w:trPr>
        <w:tc>
          <w:tcPr>
            <w:tcW w:w="163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499"/>
            </w:pP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ESP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32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135" w:right="-68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7"/>
                <w:sz w:val="22"/>
                <w:szCs w:val="22"/>
              </w:rPr>
              <w:t>a/es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cr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w w:val="138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  <w:tc>
          <w:tcPr>
            <w:tcW w:w="2137" w:type="dxa"/>
            <w:gridSpan w:val="3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15" w:right="-53"/>
            </w:pP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o/es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p8266/n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ot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fic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04"/>
                <w:w w:val="107"/>
                <w:sz w:val="22"/>
                <w:szCs w:val="22"/>
              </w:rPr>
              <w:t>¸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5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</w:pPr>
            <w:r>
              <w:rPr>
                <w:rFonts w:cs="Times New Roman" w:hAnsi="Times New Roman" w:eastAsia="Times New Roman" w:ascii="Times New Roman"/>
                <w:w w:val="111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w w:val="100"/>
                <w:sz w:val="22"/>
                <w:szCs w:val="22"/>
              </w:rPr>
            </w:r>
          </w:p>
        </w:tc>
        <w:tc>
          <w:tcPr>
            <w:tcW w:w="4019" w:type="dxa"/>
            <w:gridSpan w:val="3"/>
            <w:vMerge w:val="restart"/>
            <w:tcBorders>
              <w:top w:val="single" w:sz="3" w:space="0" w:color="000000"/>
              <w:left w:val="single" w:sz="3" w:space="0" w:color="000000"/>
              <w:right w:val="nil" w:sz="6" w:space="0" w:color="auto"/>
            </w:tcBorders>
          </w:tcPr>
          <w:p>
            <w:pPr>
              <w:rPr>
                <w:sz w:val="11"/>
                <w:szCs w:val="11"/>
              </w:rPr>
              <w:jc w:val="left"/>
              <w:spacing w:before="10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ind w:left="1935" w:right="1935"/>
            </w:pP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</w:tr>
      <w:tr>
        <w:trPr>
          <w:trHeight w:val="271" w:hRule="exact"/>
        </w:trPr>
        <w:tc>
          <w:tcPr>
            <w:tcW w:w="163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1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ala</w:t>
            </w:r>
            <w:r>
              <w:rPr>
                <w:rFonts w:cs="Times New Roman" w:hAnsi="Times New Roman" w:eastAsia="Times New Roman" w:ascii="Times New Roman"/>
                <w:spacing w:val="47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8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6"/>
                <w:sz w:val="22"/>
                <w:szCs w:val="22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22"/>
                <w:szCs w:val="22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22"/>
                <w:szCs w:val="22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3638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20"/>
              <w:ind w:left="324"/>
            </w:pPr>
            <w:r>
              <w:rPr>
                <w:rFonts w:cs="Times New Roman" w:hAnsi="Times New Roman" w:eastAsia="Times New Roman" w:ascii="Times New Roman"/>
                <w:w w:val="104"/>
                <w:sz w:val="22"/>
                <w:szCs w:val="22"/>
              </w:rPr>
              <w:t>cas</w:t>
            </w:r>
            <w:r>
              <w:rPr>
                <w:rFonts w:cs="Times New Roman" w:hAnsi="Times New Roman" w:eastAsia="Times New Roman" w:ascii="Times New Roman"/>
                <w:w w:val="112"/>
                <w:sz w:val="22"/>
                <w:szCs w:val="22"/>
              </w:rPr>
              <w:t>a/coz</w:t>
            </w:r>
            <w:r>
              <w:rPr>
                <w:rFonts w:cs="Times New Roman" w:hAnsi="Times New Roman" w:eastAsia="Times New Roman" w:ascii="Times New Roman"/>
                <w:w w:val="106"/>
                <w:sz w:val="22"/>
                <w:szCs w:val="22"/>
              </w:rPr>
              <w:t>in</w:t>
            </w:r>
            <w:r>
              <w:rPr>
                <w:rFonts w:cs="Times New Roman" w:hAnsi="Times New Roman" w:eastAsia="Times New Roman" w:ascii="Times New Roman"/>
                <w:w w:val="11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w w:val="115"/>
                <w:sz w:val="22"/>
                <w:szCs w:val="22"/>
              </w:rPr>
              <w:t>a/esp</w:t>
            </w:r>
            <w:r>
              <w:rPr>
                <w:rFonts w:cs="Times New Roman" w:hAnsi="Times New Roman" w:eastAsia="Times New Roman" w:ascii="Times New Roman"/>
                <w:w w:val="114"/>
                <w:sz w:val="22"/>
                <w:szCs w:val="22"/>
              </w:rPr>
              <w:t>32/n</w:t>
            </w:r>
            <w:r>
              <w:rPr>
                <w:rFonts w:cs="Times New Roman" w:hAnsi="Times New Roman" w:eastAsia="Times New Roman" w:ascii="Times New Roman"/>
                <w:w w:val="113"/>
                <w:sz w:val="22"/>
                <w:szCs w:val="22"/>
              </w:rPr>
              <w:t>ot</w:t>
            </w:r>
            <w:r>
              <w:rPr>
                <w:rFonts w:cs="Times New Roman" w:hAnsi="Times New Roman" w:eastAsia="Times New Roman" w:ascii="Times New Roman"/>
                <w:w w:val="93"/>
                <w:sz w:val="22"/>
                <w:szCs w:val="22"/>
              </w:rPr>
              <w:t>ifi</w:t>
            </w:r>
            <w:r>
              <w:rPr>
                <w:rFonts w:cs="Times New Roman" w:hAnsi="Times New Roman" w:eastAsia="Times New Roman" w:ascii="Times New Roman"/>
                <w:w w:val="105"/>
                <w:sz w:val="22"/>
                <w:szCs w:val="22"/>
              </w:rPr>
              <w:t>ca</w:t>
            </w:r>
            <w:r>
              <w:rPr>
                <w:rFonts w:cs="Times New Roman" w:hAnsi="Times New Roman" w:eastAsia="Times New Roman" w:ascii="Times New Roman"/>
                <w:w w:val="99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09"/>
                <w:w w:val="148"/>
                <w:sz w:val="22"/>
                <w:szCs w:val="22"/>
              </w:rPr>
              <w:t>˜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22"/>
                <w:szCs w:val="22"/>
              </w:rPr>
              <w:t>ao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</w:r>
          </w:p>
        </w:tc>
        <w:tc>
          <w:tcPr>
            <w:tcW w:w="4019" w:type="dxa"/>
            <w:gridSpan w:val="3"/>
            <w:vMerge w:val=""/>
            <w:tcBorders>
              <w:left w:val="single" w:sz="3" w:space="0" w:color="000000"/>
              <w:bottom w:val="single" w:sz="3" w:space="0" w:color="000000"/>
              <w:right w:val="nil" w:sz="6" w:space="0" w:color="auto"/>
            </w:tcBorders>
          </w:tcPr>
          <w:p/>
        </w:tc>
      </w:tr>
    </w:tbl>
    <w:p>
      <w:pPr>
        <w:sectPr>
          <w:type w:val="continuous"/>
          <w:pgSz w:w="11920" w:h="16840"/>
          <w:pgMar w:top="1560" w:bottom="280" w:left="1580" w:right="80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ataf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mpl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5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647"/>
      </w:pP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gs</w:t>
      </w:r>
      <w:r>
        <w:rPr>
          <w:rFonts w:cs="Times New Roman" w:hAnsi="Times New Roman" w:eastAsia="Times New Roman" w:ascii="Times New Roman"/>
          <w:spacing w:val="30"/>
          <w:w w:val="12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7"/>
          <w:w w:val="12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amew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3"/>
          <w:w w:val="12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8"/>
          <w:w w:val="11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1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tLeast" w:line="360"/>
        <w:ind w:left="101" w:right="60" w:firstLine="868"/>
        <w:sectPr>
          <w:pgMar w:header="1068" w:footer="0" w:top="1260" w:bottom="280" w:left="158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6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-se</w:t>
      </w:r>
      <w:r>
        <w:rPr>
          <w:rFonts w:cs="Times New Roman" w:hAnsi="Times New Roman" w:eastAsia="Times New Roman" w:ascii="Times New Roman"/>
          <w:spacing w:val="12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lgo</w:t>
      </w:r>
      <w:r>
        <w:rPr>
          <w:rFonts w:cs="Times New Roman" w:hAnsi="Times New Roman" w:eastAsia="Times New Roman" w:ascii="Times New Roman"/>
          <w:spacing w:val="-26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89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6"/>
          <w:w w:val="9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buil-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ding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96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9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5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02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7786" w:space="115"/>
            <w:col w:w="143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</w:pPr>
      <w:r>
        <w:rPr>
          <w:rFonts w:cs="Times New Roman" w:hAnsi="Times New Roman" w:eastAsia="Times New Roman" w:ascii="Times New Roman"/>
          <w:w w:val="108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xc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3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447" w:right="24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87"/>
      </w:pPr>
      <w:r>
        <w:pict>
          <v:shape type="#_x0000_t75" style="width:362.664pt;height:151.357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119" w:right="95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1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31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ossi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0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tphone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2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3"/>
          <w:w w:val="129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lio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18"/>
          <w:szCs w:val="18"/>
        </w:rPr>
        <w:jc w:val="left"/>
        <w:spacing w:before="9" w:lineRule="exact" w:line="180"/>
        <w:sectPr>
          <w:type w:val="continuous"/>
          <w:pgSz w:w="11920" w:h="16840"/>
          <w:pgMar w:top="1560" w:bottom="280" w:left="1580" w:right="100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16" w:right="-56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00"/>
          <w:cols w:num="2" w:equalWidth="off">
            <w:col w:w="6636" w:space="116"/>
            <w:col w:w="258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fir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mwa</w:t>
      </w:r>
      <w:r>
        <w:rPr>
          <w:rFonts w:cs="Times New Roman" w:hAnsi="Times New Roman" w:eastAsia="Times New Roman" w:ascii="Times New Roman"/>
          <w:spacing w:val="-12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8"/>
        <w:ind w:left="1344"/>
      </w:pPr>
      <w:r>
        <w:pict>
          <v:group style="position:absolute;margin-left:130.584pt;margin-top:1.48653pt;width:358.401pt;height:0pt;mso-position-horizontal-relative:page;mso-position-vertical-relative:paragraph;z-index:-4374" coordorigin="2612,30" coordsize="7168,0">
            <v:shape style="position:absolute;left:2612;top:30;width:7168;height:0" coordorigin="2612,30" coordsize="7168,0" path="m2612,30l9780,30e" filled="f" stroked="t" strokeweight="0.398pt" strokecolor="#000000">
              <v:path arrowok="t"/>
            </v:shape>
            <w10:wrap type="none"/>
          </v:group>
        </w:pict>
      </w:r>
      <w:r>
        <w:pict>
          <v:group style="position:absolute;margin-left:130.584pt;margin-top:15.4335pt;width:358.401pt;height:0pt;mso-position-horizontal-relative:page;mso-position-vertical-relative:paragraph;z-index:-4373" coordorigin="2612,309" coordsize="7168,0">
            <v:shape style="position:absolute;left:2612;top:309;width:7168;height:0" coordorigin="2612,309" coordsize="7168,0" path="m2612,309l9780,309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iot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cas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  <w:t>                                               </w:t>
      </w:r>
      <w:r>
        <w:rPr>
          <w:rFonts w:cs="Times New Roman" w:hAnsi="Times New Roman" w:eastAsia="Times New Roman" w:ascii="Times New Roman"/>
          <w:spacing w:val="1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22"/>
          <w:szCs w:val="22"/>
        </w:rPr>
        <w:t>scr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97"/>
          <w:w w:val="132"/>
          <w:sz w:val="22"/>
          <w:szCs w:val="22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89" w:lineRule="auto" w:line="165"/>
        <w:ind w:left="4081" w:right="1452" w:hanging="2929"/>
      </w:pPr>
      <w:r>
        <w:rPr>
          <w:rFonts w:cs="Times New Roman" w:hAnsi="Times New Roman" w:eastAsia="Times New Roman" w:ascii="Times New Roman"/>
          <w:spacing w:val="0"/>
          <w:w w:val="100"/>
          <w:position w:val="-1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position w:val="-14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4"/>
          <w:sz w:val="22"/>
          <w:szCs w:val="22"/>
        </w:rPr>
        <w:t>rAc</w:t>
      </w:r>
      <w:r>
        <w:rPr>
          <w:rFonts w:cs="Times New Roman" w:hAnsi="Times New Roman" w:eastAsia="Times New Roman" w:ascii="Times New Roman"/>
          <w:spacing w:val="0"/>
          <w:w w:val="100"/>
          <w:position w:val="-14"/>
          <w:sz w:val="22"/>
          <w:szCs w:val="22"/>
        </w:rPr>
        <w:t>uLum</w:t>
      </w:r>
      <w:r>
        <w:rPr>
          <w:rFonts w:cs="Times New Roman" w:hAnsi="Times New Roman" w:eastAsia="Times New Roman" w:ascii="Times New Roman"/>
          <w:spacing w:val="0"/>
          <w:w w:val="100"/>
          <w:position w:val="-14"/>
          <w:sz w:val="22"/>
          <w:szCs w:val="22"/>
        </w:rPr>
        <w:t>         </w:t>
      </w:r>
      <w:r>
        <w:rPr>
          <w:rFonts w:cs="Times New Roman" w:hAnsi="Times New Roman" w:eastAsia="Times New Roman" w:ascii="Times New Roman"/>
          <w:spacing w:val="13"/>
          <w:w w:val="100"/>
          <w:position w:val="-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iliz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2"/>
          <w:szCs w:val="22"/>
        </w:rPr>
        <w:t>mpl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2"/>
          <w:szCs w:val="22"/>
        </w:rPr>
        <w:t>me</w:t>
      </w:r>
      <w:r>
        <w:rPr>
          <w:rFonts w:cs="Times New Roman" w:hAnsi="Times New Roman" w:eastAsia="Times New Roman" w:ascii="Times New Roman"/>
          <w:spacing w:val="-6"/>
          <w:w w:val="105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6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-103"/>
          <w:w w:val="148"/>
          <w:position w:val="0"/>
          <w:sz w:val="22"/>
          <w:szCs w:val="22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38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6"/>
          <w:w w:val="99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2"/>
          <w:szCs w:val="22"/>
        </w:rPr>
        <w:t>dos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2"/>
          <w:szCs w:val="22"/>
        </w:rPr>
        <w:t>re</w:t>
      </w:r>
      <w:r>
        <w:rPr>
          <w:rFonts w:cs="Times New Roman" w:hAnsi="Times New Roman" w:eastAsia="Times New Roman" w:ascii="Times New Roman"/>
          <w:spacing w:val="0"/>
          <w:w w:val="95"/>
          <w:position w:val="0"/>
          <w:sz w:val="22"/>
          <w:szCs w:val="22"/>
        </w:rPr>
        <w:t>fe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position w:val="0"/>
          <w:sz w:val="22"/>
          <w:szCs w:val="22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ex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2"/>
          <w:szCs w:val="22"/>
        </w:rPr>
        <w:t>cu</w:t>
      </w:r>
      <w:r>
        <w:rPr>
          <w:rFonts w:cs="Times New Roman" w:hAnsi="Times New Roman" w:eastAsia="Times New Roman" w:ascii="Times New Roman"/>
          <w:spacing w:val="0"/>
          <w:w w:val="117"/>
          <w:position w:val="0"/>
          <w:sz w:val="22"/>
          <w:szCs w:val="22"/>
        </w:rPr>
        <w:t>tad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2"/>
          <w:szCs w:val="22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6" w:lineRule="auto" w:line="165"/>
        <w:ind w:left="3623" w:right="1953" w:hanging="2403"/>
      </w:pP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position w:val="-14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rMQ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TT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                 </w:t>
      </w:r>
      <w:r>
        <w:rPr>
          <w:rFonts w:cs="Times New Roman" w:hAnsi="Times New Roman" w:eastAsia="Times New Roman" w:ascii="Times New Roman"/>
          <w:spacing w:val="17"/>
          <w:w w:val="107"/>
          <w:position w:val="-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iliz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2"/>
          <w:szCs w:val="22"/>
        </w:rPr>
        <w:t>gara</w:t>
      </w:r>
      <w:r>
        <w:rPr>
          <w:rFonts w:cs="Times New Roman" w:hAnsi="Times New Roman" w:eastAsia="Times New Roman" w:ascii="Times New Roman"/>
          <w:spacing w:val="-7"/>
          <w:w w:val="111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6"/>
          <w:w w:val="111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confi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2"/>
          <w:szCs w:val="22"/>
        </w:rPr>
        <w:t>gur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2"/>
          <w:szCs w:val="22"/>
        </w:rPr>
        <w:t>an</w:t>
      </w:r>
      <w:r>
        <w:rPr>
          <w:rFonts w:cs="Times New Roman" w:hAnsi="Times New Roman" w:eastAsia="Times New Roman" w:ascii="Times New Roman"/>
          <w:spacing w:val="-97"/>
          <w:w w:val="132"/>
          <w:position w:val="0"/>
          <w:sz w:val="22"/>
          <w:szCs w:val="22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no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so</w:t>
      </w:r>
      <w:r>
        <w:rPr>
          <w:rFonts w:cs="Times New Roman" w:hAnsi="Times New Roman" w:eastAsia="Times New Roman" w:ascii="Times New Roman"/>
          <w:spacing w:val="2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ot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colo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2"/>
          <w:szCs w:val="22"/>
        </w:rPr>
        <w:t>Q</w:t>
      </w:r>
      <w:r>
        <w:rPr>
          <w:rFonts w:cs="Times New Roman" w:hAnsi="Times New Roman" w:eastAsia="Times New Roman" w:ascii="Times New Roman"/>
          <w:spacing w:val="0"/>
          <w:w w:val="117"/>
          <w:position w:val="0"/>
          <w:sz w:val="22"/>
          <w:szCs w:val="22"/>
        </w:rPr>
        <w:t>TT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96" w:lineRule="auto" w:line="165"/>
        <w:ind w:left="3960" w:right="1428" w:hanging="2661"/>
      </w:pP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position w:val="-14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rW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IF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position w:val="-14"/>
          <w:sz w:val="22"/>
          <w:szCs w:val="22"/>
        </w:rPr>
        <w:t>         </w:t>
      </w:r>
      <w:r>
        <w:rPr>
          <w:rFonts w:cs="Times New Roman" w:hAnsi="Times New Roman" w:eastAsia="Times New Roman" w:ascii="Times New Roman"/>
          <w:spacing w:val="41"/>
          <w:w w:val="107"/>
          <w:position w:val="-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iliz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2"/>
          <w:szCs w:val="22"/>
        </w:rPr>
        <w:t>gara</w:t>
      </w:r>
      <w:r>
        <w:rPr>
          <w:rFonts w:cs="Times New Roman" w:hAnsi="Times New Roman" w:eastAsia="Times New Roman" w:ascii="Times New Roman"/>
          <w:spacing w:val="-7"/>
          <w:w w:val="111"/>
          <w:position w:val="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16"/>
          <w:w w:val="111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ma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one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mai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position w:val="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2"/>
          <w:szCs w:val="22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obu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gur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na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  <w:t>de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2"/>
          <w:szCs w:val="22"/>
        </w:rPr>
        <w:t>Wi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2"/>
          <w:szCs w:val="22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 w:lineRule="exact" w:line="340"/>
        <w:ind w:left="1414"/>
      </w:pPr>
      <w:r>
        <w:pict>
          <v:group style="position:absolute;margin-left:130.584pt;margin-top:29.6825pt;width:358.401pt;height:0pt;mso-position-horizontal-relative:page;mso-position-vertical-relative:paragraph;z-index:-4372" coordorigin="2612,594" coordsize="7168,0">
            <v:shape style="position:absolute;left:2612;top:594;width:7168;height:0" coordorigin="2612,594" coordsize="7168,0" path="m2612,594l9780,594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spacing w:val="-6"/>
          <w:w w:val="100"/>
          <w:position w:val="-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position w:val="-6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2"/>
          <w:szCs w:val="22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22"/>
          <w:szCs w:val="22"/>
        </w:rPr>
        <w:t>         </w:t>
      </w:r>
      <w:r>
        <w:rPr>
          <w:rFonts w:cs="Times New Roman" w:hAnsi="Times New Roman" w:eastAsia="Times New Roman" w:ascii="Times New Roman"/>
          <w:spacing w:val="16"/>
          <w:w w:val="100"/>
          <w:position w:val="-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iliz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ada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position w:val="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8"/>
          <w:sz w:val="22"/>
          <w:szCs w:val="22"/>
        </w:rPr>
        <w:t>arm</w:t>
      </w:r>
      <w:r>
        <w:rPr>
          <w:rFonts w:cs="Times New Roman" w:hAnsi="Times New Roman" w:eastAsia="Times New Roman" w:ascii="Times New Roman"/>
          <w:spacing w:val="0"/>
          <w:w w:val="108"/>
          <w:position w:val="8"/>
          <w:sz w:val="22"/>
          <w:szCs w:val="22"/>
        </w:rPr>
        <w:t>aze</w:t>
      </w:r>
      <w:r>
        <w:rPr>
          <w:rFonts w:cs="Times New Roman" w:hAnsi="Times New Roman" w:eastAsia="Times New Roman" w:ascii="Times New Roman"/>
          <w:spacing w:val="0"/>
          <w:w w:val="108"/>
          <w:position w:val="8"/>
          <w:sz w:val="22"/>
          <w:szCs w:val="22"/>
        </w:rPr>
        <w:t>nar</w:t>
      </w:r>
      <w:r>
        <w:rPr>
          <w:rFonts w:cs="Times New Roman" w:hAnsi="Times New Roman" w:eastAsia="Times New Roman" w:ascii="Times New Roman"/>
          <w:spacing w:val="17"/>
          <w:w w:val="108"/>
          <w:position w:val="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16"/>
          <w:w w:val="100"/>
          <w:position w:val="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8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position w:val="8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spacing w:val="0"/>
          <w:w w:val="108"/>
          <w:position w:val="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position w:val="8"/>
          <w:sz w:val="22"/>
          <w:szCs w:val="22"/>
        </w:rPr>
        <w:t>met</w:t>
      </w:r>
      <w:r>
        <w:rPr>
          <w:rFonts w:cs="Times New Roman" w:hAnsi="Times New Roman" w:eastAsia="Times New Roman" w:ascii="Times New Roman"/>
          <w:spacing w:val="0"/>
          <w:w w:val="108"/>
          <w:position w:val="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position w:val="8"/>
          <w:sz w:val="22"/>
          <w:szCs w:val="22"/>
        </w:rPr>
        <w:t>os</w:t>
      </w:r>
      <w:r>
        <w:rPr>
          <w:rFonts w:cs="Times New Roman" w:hAnsi="Times New Roman" w:eastAsia="Times New Roman" w:ascii="Times New Roman"/>
          <w:spacing w:val="22"/>
          <w:w w:val="108"/>
          <w:position w:val="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position w:val="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-6"/>
          <w:w w:val="103"/>
          <w:position w:val="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position w:val="8"/>
          <w:sz w:val="22"/>
          <w:szCs w:val="22"/>
        </w:rPr>
        <w:t>CU-LUM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160"/>
        <w:ind w:left="4306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2"/>
          <w:szCs w:val="22"/>
        </w:rPr>
        <w:t>EE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-6"/>
          <w:w w:val="108"/>
          <w:position w:val="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position w:val="1"/>
          <w:sz w:val="22"/>
          <w:szCs w:val="22"/>
        </w:rPr>
        <w:t>OM</w:t>
      </w:r>
      <w:r>
        <w:rPr>
          <w:rFonts w:cs="Times New Roman" w:hAnsi="Times New Roman" w:eastAsia="Times New Roman" w:ascii="Times New Roman"/>
          <w:spacing w:val="21"/>
          <w:w w:val="108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position w:val="1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spacing w:val="0"/>
          <w:w w:val="121"/>
          <w:position w:val="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position w:val="1"/>
          <w:sz w:val="22"/>
          <w:szCs w:val="22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311"/>
        <w:ind w:left="159" w:right="99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fec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5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PCB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eal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865" w:right="84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8"/>
          <w:w w:val="104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layout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3D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8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426"/>
      </w:pPr>
      <w:r>
        <w:pict>
          <v:shape type="#_x0000_t75" style="width:226.658pt;height:113.997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703" w:right="99" w:hanging="54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acti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5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4"/>
          <w:w w:val="10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ati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toma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Comp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66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gB</w:t>
      </w:r>
      <w:r>
        <w:rPr>
          <w:rFonts w:cs="Times New Roman" w:hAnsi="Times New Roman" w:eastAsia="Times New Roman" w:ascii="Times New Roman"/>
          <w:spacing w:val="-14"/>
          <w:w w:val="11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e-W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ensor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159" w:right="99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oiz-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ez-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1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159" w:right="60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igo</w:t>
      </w:r>
      <w:r>
        <w:rPr>
          <w:rFonts w:cs="Times New Roman" w:hAnsi="Times New Roman" w:eastAsia="Times New Roman" w:ascii="Times New Roman"/>
          <w:spacing w:val="2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2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ZigB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1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ZigB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3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7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00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atLeast" w:line="360"/>
        <w:ind w:left="96" w:right="115" w:hanging="4"/>
        <w:sectPr>
          <w:pgMar w:header="1068" w:footer="0" w:top="1260" w:bottom="280" w:left="154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utomation</w:t>
      </w:r>
      <w:r>
        <w:rPr>
          <w:rFonts w:cs="Times New Roman" w:hAnsi="Times New Roman" w:eastAsia="Times New Roman" w:ascii="Times New Roman"/>
          <w:spacing w:val="5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ZigB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zer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40" w:right="1000"/>
          <w:cols w:num="2" w:equalWidth="off">
            <w:col w:w="8511" w:space="114"/>
            <w:col w:w="75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40" w:right="1000"/>
          <w:cols w:num="2" w:equalWidth="off">
            <w:col w:w="1296" w:space="194"/>
            <w:col w:w="789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44"/>
          <w:w w:val="12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5"/>
          <w:w w:val="12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ouv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0" w:lineRule="exact" w:line="340"/>
        <w:ind w:left="159" w:right="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3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os.</w:t>
      </w:r>
      <w:r>
        <w:rPr>
          <w:rFonts w:cs="Times New Roman" w:hAnsi="Times New Roman" w:eastAsia="Times New Roman" w:ascii="Times New Roman"/>
          <w:spacing w:val="18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ZigB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eal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5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(j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esce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etr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-lo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8"/>
          <w:w w:val="104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08"/>
          <w:w w:val="104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eza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6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3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ZiW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7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3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93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3" w:lineRule="auto" w:line="311"/>
        <w:ind w:left="159" w:right="99"/>
        <w:sectPr>
          <w:type w:val="continuous"/>
          <w:pgSz w:w="11920" w:h="16840"/>
          <w:pgMar w:top="1560" w:bottom="280" w:left="1540" w:right="1000"/>
        </w:sectPr>
      </w:pPr>
      <w:r>
        <w:rPr>
          <w:rFonts w:cs="Times New Roman" w:hAnsi="Times New Roman" w:eastAsia="Times New Roman" w:ascii="Times New Roman"/>
          <w:w w:val="101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-105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119"/>
          <w:w w:val="148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69"/>
        <w:sectPr>
          <w:pgMar w:header="1068" w:footer="0" w:top="1260" w:bottom="280" w:left="1580" w:right="104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QTT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pub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right="-5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40"/>
          <w:cols w:num="3" w:equalWidth="off">
            <w:col w:w="4524" w:space="114"/>
            <w:col w:w="977" w:space="114"/>
            <w:col w:w="357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19" w:right="59"/>
      </w:pPr>
      <w:r>
        <w:rPr>
          <w:rFonts w:cs="Times New Roman" w:hAnsi="Times New Roman" w:eastAsia="Times New Roman" w:ascii="Times New Roman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7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3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15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15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ZigB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0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5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TCC,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liz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7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ZiW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"/>
        <w:sectPr>
          <w:type w:val="continuous"/>
          <w:pgSz w:w="11920" w:h="16840"/>
          <w:pgMar w:top="1560" w:bottom="280" w:left="1580" w:right="1040"/>
        </w:sectPr>
      </w:pPr>
      <w:r>
        <w:pict>
          <v:shape type="#_x0000_t75" style="width:453.312pt;height:403.346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-2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0"/>
          <w:w w:val="10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5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49"/>
          <w:position w:val="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49"/>
          <w:w w:val="103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9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30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ICA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  <w:sectPr>
          <w:pgMar w:header="1068" w:footer="0" w:top="1260" w:bottom="280" w:left="1580" w:right="1000"/>
          <w:pgSz w:w="11920" w:h="1684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6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00"/>
          <w:cols w:num="2" w:equalWidth="off">
            <w:col w:w="2600" w:space="119"/>
            <w:col w:w="662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119" w:right="99"/>
      </w:pPr>
      <w:r>
        <w:rPr>
          <w:rFonts w:cs="Times New Roman" w:hAnsi="Times New Roman" w:eastAsia="Times New Roman" w:ascii="Times New Roman"/>
          <w:w w:val="102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serem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  <w:sectPr>
          <w:type w:val="continuous"/>
          <w:pgSz w:w="11920" w:h="16840"/>
          <w:pgMar w:top="1560" w:bottom="280" w:left="1580" w:right="100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apl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00"/>
          <w:cols w:num="2" w:equalWidth="off">
            <w:col w:w="4238" w:space="104"/>
            <w:col w:w="499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311"/>
        <w:ind w:left="113" w:right="60" w:firstLine="856"/>
      </w:pP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6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6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8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i-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172" w:right="119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"/>
      </w:pPr>
      <w:r>
        <w:pict>
          <v:shape type="#_x0000_t75" style="width:453.297pt;height:327.152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2793" w:right="2947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Ad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ap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ado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MO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NTE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9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2016)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  <w:sectPr>
          <w:pgMar w:header="1068" w:footer="0" w:top="1060" w:bottom="280" w:left="1080" w:right="740"/>
          <w:pgSz w:w="11920" w:h="16840"/>
        </w:sectPr>
      </w:pPr>
      <w:r>
        <w:pict>
          <v:shape type="#_x0000_t202" style="position:absolute;margin-left:59.5276pt;margin-top:0pt;width:481.518pt;height:312.024pt;mso-position-horizontal-relative:page;mso-position-vertical-relative:paragraph;z-index:-4371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2"/>
                      <w:szCs w:val="22"/>
                    </w:rPr>
                    <w:tabs>
                      <w:tab w:pos="2500" w:val="left"/>
                    </w:tabs>
                    <w:jc w:val="left"/>
                    <w:spacing w:before="36" w:lineRule="auto" w:line="165"/>
                    <w:ind w:left="6251" w:right="4" w:hanging="5069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7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ab/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Cai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x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54"/>
                      <w:w w:val="100"/>
                      <w:position w:val="-14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-14"/>
                      <w:sz w:val="22"/>
                      <w:szCs w:val="22"/>
                    </w:rPr>
                    <w:t>d’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position w:val="-14"/>
                      <w:sz w:val="22"/>
                      <w:szCs w:val="22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position w:val="-14"/>
                      <w:sz w:val="22"/>
                      <w:szCs w:val="22"/>
                    </w:rPr>
                    <w:t>agu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position w:val="-14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position w:val="-14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aux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ili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ar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              </w:t>
                  </w:r>
                  <w:r>
                    <w:rPr>
                      <w:rFonts w:cs="Times New Roman" w:hAnsi="Times New Roman" w:eastAsia="Times New Roman" w:ascii="Times New Roman"/>
                      <w:spacing w:val="46"/>
                      <w:w w:val="100"/>
                      <w:position w:val="-14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Cai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x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54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d’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position w:val="0"/>
                      <w:sz w:val="22"/>
                      <w:szCs w:val="22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position w:val="0"/>
                      <w:sz w:val="22"/>
                      <w:szCs w:val="22"/>
                    </w:rPr>
                    <w:t>agu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co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0"/>
                      <w:position w:val="0"/>
                      <w:sz w:val="22"/>
                      <w:szCs w:val="22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0"/>
                      <w:position w:val="0"/>
                      <w:sz w:val="22"/>
                      <w:szCs w:val="22"/>
                    </w:rPr>
                    <w:t>v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en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ci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on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al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6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om</w:t>
                  </w:r>
                  <w:r>
                    <w:rPr>
                      <w:rFonts w:cs="Times New Roman" w:hAnsi="Times New Roman" w:eastAsia="Times New Roman" w:ascii="Times New Roman"/>
                      <w:spacing w:val="25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position w:val="0"/>
                      <w:sz w:val="22"/>
                      <w:szCs w:val="22"/>
                    </w:rPr>
                    <w:t>al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position w:val="0"/>
                      <w:sz w:val="22"/>
                      <w:szCs w:val="22"/>
                    </w:rPr>
                    <w:t>me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5"/>
                      <w:position w:val="0"/>
                      <w:sz w:val="22"/>
                      <w:szCs w:val="22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8"/>
                      <w:position w:val="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20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-97"/>
                      <w:w w:val="120"/>
                      <w:position w:val="0"/>
                      <w:sz w:val="22"/>
                      <w:szCs w:val="22"/>
                    </w:rPr>
                    <w:t>¸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position w:val="0"/>
                      <w:sz w:val="22"/>
                      <w:szCs w:val="22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position w:val="0"/>
                      <w:sz w:val="22"/>
                      <w:szCs w:val="22"/>
                    </w:rPr>
                    <w:t>ao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or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unda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16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40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6"/>
                      <w:w w:val="100"/>
                      <w:position w:val="0"/>
                      <w:sz w:val="22"/>
                      <w:szCs w:val="22"/>
                    </w:rPr>
                    <w:t>b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0"/>
                      <w:position w:val="0"/>
                      <w:sz w:val="22"/>
                      <w:szCs w:val="22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b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4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d’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position w:val="0"/>
                      <w:sz w:val="22"/>
                      <w:szCs w:val="22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position w:val="0"/>
                      <w:sz w:val="22"/>
                      <w:szCs w:val="22"/>
                    </w:rPr>
                    <w:t>agu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</w:r>
                </w:p>
                <w:p>
                  <w:pPr>
                    <w:rPr>
                      <w:sz w:val="10"/>
                      <w:szCs w:val="10"/>
                    </w:rPr>
                    <w:jc w:val="left"/>
                    <w:spacing w:before="4" w:lineRule="exact" w:line="100"/>
                  </w:pPr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2"/>
                      <w:szCs w:val="22"/>
                    </w:rPr>
                    <w:tabs>
                      <w:tab w:pos="2260" w:val="left"/>
                    </w:tabs>
                    <w:jc w:val="left"/>
                    <w:spacing w:lineRule="auto" w:line="165"/>
                    <w:ind w:left="6081" w:right="279" w:hanging="4899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8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ab/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Cai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x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54"/>
                      <w:w w:val="100"/>
                      <w:position w:val="-14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-14"/>
                      <w:sz w:val="22"/>
                      <w:szCs w:val="22"/>
                    </w:rPr>
                    <w:t>d’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position w:val="-14"/>
                      <w:sz w:val="22"/>
                      <w:szCs w:val="22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position w:val="-14"/>
                      <w:sz w:val="22"/>
                      <w:szCs w:val="22"/>
                    </w:rPr>
                    <w:t>agu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position w:val="-14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position w:val="-14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co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0"/>
                      <w:position w:val="-14"/>
                      <w:sz w:val="22"/>
                      <w:szCs w:val="22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0"/>
                      <w:position w:val="-14"/>
                      <w:sz w:val="22"/>
                      <w:szCs w:val="22"/>
                    </w:rPr>
                    <w:t>v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en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ci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onal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               </w:t>
                  </w:r>
                  <w:r>
                    <w:rPr>
                      <w:rFonts w:cs="Times New Roman" w:hAnsi="Times New Roman" w:eastAsia="Times New Roman" w:ascii="Times New Roman"/>
                      <w:spacing w:val="20"/>
                      <w:w w:val="100"/>
                      <w:position w:val="-14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Cai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x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54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d’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position w:val="0"/>
                      <w:sz w:val="22"/>
                      <w:szCs w:val="22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position w:val="0"/>
                      <w:sz w:val="22"/>
                      <w:szCs w:val="22"/>
                    </w:rPr>
                    <w:t>agu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position w:val="0"/>
                      <w:sz w:val="22"/>
                      <w:szCs w:val="22"/>
                    </w:rPr>
                    <w:t>pad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6"/>
                      <w:position w:val="0"/>
                      <w:sz w:val="22"/>
                      <w:szCs w:val="22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position w:val="0"/>
                      <w:sz w:val="22"/>
                      <w:szCs w:val="22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position w:val="0"/>
                      <w:sz w:val="22"/>
                      <w:szCs w:val="22"/>
                    </w:rPr>
                    <w:t>ao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com</w:t>
                  </w:r>
                  <w:r>
                    <w:rPr>
                      <w:rFonts w:cs="Times New Roman" w:hAnsi="Times New Roman" w:eastAsia="Times New Roman" w:ascii="Times New Roman"/>
                      <w:spacing w:val="26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position w:val="0"/>
                      <w:sz w:val="22"/>
                      <w:szCs w:val="22"/>
                    </w:rPr>
                    <w:t>al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position w:val="0"/>
                      <w:sz w:val="22"/>
                      <w:szCs w:val="22"/>
                    </w:rPr>
                    <w:t>me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10"/>
                      <w:position w:val="0"/>
                      <w:sz w:val="22"/>
                      <w:szCs w:val="22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8"/>
                      <w:position w:val="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20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-97"/>
                      <w:w w:val="120"/>
                      <w:position w:val="0"/>
                      <w:sz w:val="22"/>
                      <w:szCs w:val="22"/>
                    </w:rPr>
                    <w:t>¸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20"/>
                      <w:position w:val="0"/>
                      <w:sz w:val="22"/>
                      <w:szCs w:val="22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20"/>
                      <w:position w:val="0"/>
                      <w:sz w:val="22"/>
                      <w:szCs w:val="22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position w:val="0"/>
                      <w:sz w:val="22"/>
                      <w:szCs w:val="22"/>
                    </w:rPr>
                    <w:t>ao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40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position w:val="0"/>
                      <w:sz w:val="22"/>
                      <w:szCs w:val="22"/>
                    </w:rPr>
                    <w:t>est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-108"/>
                      <w:w w:val="111"/>
                      <w:position w:val="0"/>
                      <w:sz w:val="22"/>
                      <w:szCs w:val="22"/>
                    </w:rPr>
                    <w:t>¸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position w:val="0"/>
                      <w:sz w:val="22"/>
                      <w:szCs w:val="22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-121"/>
                      <w:w w:val="111"/>
                      <w:position w:val="0"/>
                      <w:sz w:val="22"/>
                      <w:szCs w:val="22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position w:val="0"/>
                      <w:sz w:val="22"/>
                      <w:szCs w:val="22"/>
                    </w:rPr>
                    <w:t>ao</w:t>
                  </w:r>
                  <w:r>
                    <w:rPr>
                      <w:rFonts w:cs="Times New Roman" w:hAnsi="Times New Roman" w:eastAsia="Times New Roman" w:ascii="Times New Roman"/>
                      <w:spacing w:val="12"/>
                      <w:w w:val="111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28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position w:val="0"/>
                      <w:sz w:val="22"/>
                      <w:szCs w:val="22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position w:val="0"/>
                      <w:sz w:val="22"/>
                      <w:szCs w:val="22"/>
                    </w:rPr>
                    <w:t>agu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position w:val="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da</w:t>
                  </w:r>
                  <w:r>
                    <w:rPr>
                      <w:rFonts w:cs="Times New Roman" w:hAnsi="Times New Roman" w:eastAsia="Times New Roman" w:ascii="Times New Roman"/>
                      <w:spacing w:val="39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ci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position w:val="0"/>
                      <w:sz w:val="22"/>
                      <w:szCs w:val="22"/>
                    </w:rPr>
                    <w:t>dad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2"/>
                      <w:szCs w:val="22"/>
                    </w:rPr>
                    <w:jc w:val="left"/>
                    <w:spacing w:before="40"/>
                    <w:ind w:left="5210" w:right="-53"/>
                  </w:pPr>
                  <w:r>
                    <w:rPr>
                      <w:rFonts w:cs="Times New Roman" w:hAnsi="Times New Roman" w:eastAsia="Times New Roman" w:ascii="Times New Roman"/>
                      <w:sz w:val="22"/>
                      <w:szCs w:val="22"/>
                    </w:rPr>
                    <w:t>Li</w:t>
                  </w:r>
                  <w:r>
                    <w:rPr>
                      <w:rFonts w:cs="Times New Roman" w:hAnsi="Times New Roman" w:eastAsia="Times New Roman" w:ascii="Times New Roman"/>
                      <w:w w:val="112"/>
                      <w:sz w:val="22"/>
                      <w:szCs w:val="22"/>
                    </w:rPr>
                    <w:t>ga</w:t>
                  </w:r>
                  <w:r>
                    <w:rPr>
                      <w:rFonts w:cs="Times New Roman" w:hAnsi="Times New Roman" w:eastAsia="Times New Roman" w:ascii="Times New Roman"/>
                      <w:spacing w:val="-97"/>
                      <w:w w:val="112"/>
                      <w:sz w:val="22"/>
                      <w:szCs w:val="22"/>
                    </w:rPr>
                    <w:t>¸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2"/>
                      <w:szCs w:val="22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sz w:val="22"/>
                      <w:szCs w:val="22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sz w:val="22"/>
                      <w:szCs w:val="22"/>
                    </w:rPr>
                    <w:t>ao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ut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ili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zad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27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par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7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ab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ast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ec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er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26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29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caix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43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2"/>
                      <w:szCs w:val="22"/>
                    </w:rPr>
                    <w:t>d’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sz w:val="22"/>
                      <w:szCs w:val="22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2"/>
                      <w:szCs w:val="22"/>
                    </w:rPr>
                    <w:t>agu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2"/>
                      <w:szCs w:val="22"/>
                    </w:rPr>
                    <w:tabs>
                      <w:tab w:pos="2860" w:val="left"/>
                    </w:tabs>
                    <w:jc w:val="left"/>
                    <w:spacing w:before="18" w:lineRule="auto" w:line="256"/>
                    <w:ind w:left="6575" w:right="420" w:hanging="5393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9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ab/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lo</w:t>
                  </w:r>
                  <w:r>
                    <w:rPr>
                      <w:rFonts w:cs="Times New Roman" w:hAnsi="Times New Roman" w:eastAsia="Times New Roman" w:ascii="Times New Roman"/>
                      <w:spacing w:val="30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28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2"/>
                      <w:szCs w:val="22"/>
                    </w:rPr>
                    <w:t>li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2"/>
                      <w:sz w:val="22"/>
                      <w:szCs w:val="22"/>
                    </w:rPr>
                    <w:t>ga</w:t>
                  </w:r>
                  <w:r>
                    <w:rPr>
                      <w:rFonts w:cs="Times New Roman" w:hAnsi="Times New Roman" w:eastAsia="Times New Roman" w:ascii="Times New Roman"/>
                      <w:spacing w:val="-97"/>
                      <w:w w:val="112"/>
                      <w:sz w:val="22"/>
                      <w:szCs w:val="22"/>
                    </w:rPr>
                    <w:t>¸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2"/>
                      <w:szCs w:val="22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sz w:val="22"/>
                      <w:szCs w:val="22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sz w:val="22"/>
                      <w:szCs w:val="22"/>
                    </w:rPr>
                    <w:t>ao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   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-13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xi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li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8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qu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do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8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29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2"/>
                      <w:szCs w:val="22"/>
                    </w:rPr>
                    <w:t>cis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8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2"/>
                      <w:szCs w:val="22"/>
                    </w:rPr>
                    <w:t>er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sz w:val="22"/>
                      <w:szCs w:val="22"/>
                    </w:rPr>
                    <w:t>na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2"/>
                      <w:szCs w:val="22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6"/>
                      <w:sz w:val="22"/>
                      <w:szCs w:val="22"/>
                    </w:rPr>
                    <w:t>st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sz w:val="22"/>
                      <w:szCs w:val="22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1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s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sz w:val="22"/>
                      <w:szCs w:val="22"/>
                    </w:rPr>
                    <w:t>eca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ou</w:t>
                  </w:r>
                  <w:r>
                    <w:rPr>
                      <w:rFonts w:cs="Times New Roman" w:hAnsi="Times New Roman" w:eastAsia="Times New Roman" w:ascii="Times New Roman"/>
                      <w:spacing w:val="27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  <w:t>em</w:t>
                  </w:r>
                  <w:r>
                    <w:rPr>
                      <w:rFonts w:cs="Times New Roman" w:hAnsi="Times New Roman" w:eastAsia="Times New Roman" w:ascii="Times New Roman"/>
                      <w:spacing w:val="26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2"/>
                      <w:szCs w:val="22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sz w:val="22"/>
                      <w:szCs w:val="2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10"/>
                      <w:sz w:val="22"/>
                      <w:szCs w:val="22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sz w:val="22"/>
                      <w:szCs w:val="22"/>
                    </w:rPr>
                    <w:t>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8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sz w:val="22"/>
                      <w:szCs w:val="22"/>
                    </w:rPr>
                    <w:t>en</w:t>
                  </w:r>
                  <w:r>
                    <w:rPr>
                      <w:rFonts w:cs="Times New Roman" w:hAnsi="Times New Roman" w:eastAsia="Times New Roman" w:ascii="Times New Roman"/>
                      <w:spacing w:val="-97"/>
                      <w:w w:val="132"/>
                      <w:sz w:val="22"/>
                      <w:szCs w:val="22"/>
                    </w:rPr>
                    <w:t>¸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2"/>
                      <w:szCs w:val="22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sz w:val="22"/>
                      <w:szCs w:val="22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sz w:val="22"/>
                      <w:szCs w:val="22"/>
                    </w:rPr>
                    <w:t>ao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2"/>
                      <w:szCs w:val="22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2"/>
                      <w:szCs w:val="22"/>
                    </w:rPr>
                    <w:tabs>
                      <w:tab w:pos="2940" w:val="left"/>
                    </w:tabs>
                    <w:jc w:val="left"/>
                    <w:spacing w:before="72" w:lineRule="auto" w:line="165"/>
                    <w:ind w:left="6322" w:right="468" w:hanging="5194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>10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-14"/>
                      <w:sz w:val="22"/>
                      <w:szCs w:val="22"/>
                    </w:rPr>
                    <w:tab/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position w:val="-14"/>
                      <w:sz w:val="22"/>
                      <w:szCs w:val="22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position w:val="-14"/>
                      <w:sz w:val="22"/>
                      <w:szCs w:val="22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position w:val="-14"/>
                      <w:sz w:val="22"/>
                      <w:szCs w:val="22"/>
                    </w:rPr>
                    <w:t>str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position w:val="-14"/>
                      <w:sz w:val="22"/>
                      <w:szCs w:val="22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position w:val="-14"/>
                      <w:sz w:val="22"/>
                      <w:szCs w:val="22"/>
                    </w:rPr>
                    <w:t>bu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position w:val="-14"/>
                      <w:sz w:val="22"/>
                      <w:szCs w:val="22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position w:val="-14"/>
                      <w:sz w:val="22"/>
                      <w:szCs w:val="22"/>
                    </w:rPr>
                    <w:t>dor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position w:val="-14"/>
                      <w:sz w:val="22"/>
                      <w:szCs w:val="22"/>
                    </w:rPr>
                    <w:t>                            </w:t>
                  </w:r>
                  <w:r>
                    <w:rPr>
                      <w:rFonts w:cs="Times New Roman" w:hAnsi="Times New Roman" w:eastAsia="Times New Roman" w:ascii="Times New Roman"/>
                      <w:spacing w:val="32"/>
                      <w:w w:val="107"/>
                      <w:position w:val="-14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position w:val="0"/>
                      <w:sz w:val="22"/>
                      <w:szCs w:val="22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le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position w:val="0"/>
                      <w:sz w:val="22"/>
                      <w:szCs w:val="22"/>
                    </w:rPr>
                    <w:t>me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10"/>
                      <w:position w:val="0"/>
                      <w:sz w:val="22"/>
                      <w:szCs w:val="22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8"/>
                      <w:position w:val="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os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28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position w:val="0"/>
                      <w:sz w:val="22"/>
                      <w:szCs w:val="22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6"/>
                      <w:position w:val="0"/>
                      <w:sz w:val="22"/>
                      <w:szCs w:val="22"/>
                    </w:rPr>
                    <w:t>str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position w:val="0"/>
                      <w:sz w:val="22"/>
                      <w:szCs w:val="22"/>
                    </w:rPr>
                    <w:t>bu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-97"/>
                      <w:w w:val="132"/>
                      <w:position w:val="0"/>
                      <w:sz w:val="22"/>
                      <w:szCs w:val="22"/>
                    </w:rPr>
                    <w:t>¸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position w:val="0"/>
                      <w:sz w:val="22"/>
                      <w:szCs w:val="22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position w:val="0"/>
                      <w:sz w:val="22"/>
                      <w:szCs w:val="22"/>
                    </w:rPr>
                    <w:t>ao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de</w:t>
                  </w:r>
                  <w:r>
                    <w:rPr>
                      <w:rFonts w:cs="Times New Roman" w:hAnsi="Times New Roman" w:eastAsia="Times New Roman" w:ascii="Times New Roman"/>
                      <w:spacing w:val="28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-109"/>
                      <w:w w:val="148"/>
                      <w:position w:val="0"/>
                      <w:sz w:val="22"/>
                      <w:szCs w:val="22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position w:val="0"/>
                      <w:sz w:val="22"/>
                      <w:szCs w:val="22"/>
                    </w:rPr>
                    <w:t>agua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p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ara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9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6"/>
                      <w:w w:val="100"/>
                      <w:position w:val="0"/>
                      <w:sz w:val="22"/>
                      <w:szCs w:val="22"/>
                    </w:rPr>
                    <w:t>p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0"/>
                      <w:position w:val="0"/>
                      <w:sz w:val="22"/>
                      <w:szCs w:val="22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tos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6"/>
                      <w:w w:val="100"/>
                      <w:position w:val="0"/>
                      <w:sz w:val="22"/>
                      <w:szCs w:val="2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es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8"/>
                      <w:position w:val="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20"/>
                      <w:position w:val="0"/>
                      <w:sz w:val="22"/>
                      <w:szCs w:val="22"/>
                    </w:rPr>
                    <w:t>ra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20"/>
                      <w:position w:val="0"/>
                      <w:sz w:val="22"/>
                      <w:szCs w:val="22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-103"/>
                      <w:w w:val="148"/>
                      <w:position w:val="0"/>
                      <w:sz w:val="22"/>
                      <w:szCs w:val="22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position w:val="0"/>
                      <w:sz w:val="22"/>
                      <w:szCs w:val="22"/>
                    </w:rPr>
                    <w:t>egicos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position w:val="0"/>
                      <w:sz w:val="22"/>
                      <w:szCs w:val="22"/>
                    </w:rPr>
                  </w:r>
                </w:p>
                <w:p>
                  <w:pPr>
                    <w:rPr>
                      <w:sz w:val="22"/>
                      <w:szCs w:val="22"/>
                    </w:rPr>
                    <w:jc w:val="left"/>
                    <w:spacing w:before="14" w:lineRule="exact" w:line="220"/>
                  </w:pPr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left"/>
                    <w:ind w:left="2222"/>
                  </w:pPr>
                  <w:r>
                    <w:rPr>
                      <w:rFonts w:cs="Times New Roman" w:hAnsi="Times New Roman" w:eastAsia="Times New Roman" w:ascii="Times New Roman"/>
                      <w:spacing w:val="-19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6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el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6.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1</w:t>
                  </w:r>
                  <w:r>
                    <w:rPr>
                      <w:rFonts w:cs="Times New Roman" w:hAnsi="Times New Roman" w:eastAsia="Times New Roman" w:ascii="Times New Roman"/>
                      <w:spacing w:val="1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–</w:t>
                  </w:r>
                  <w:r>
                    <w:rPr>
                      <w:rFonts w:cs="Times New Roman" w:hAnsi="Times New Roman" w:eastAsia="Times New Roman" w:ascii="Times New Roman"/>
                      <w:spacing w:val="1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3"/>
                      <w:sz w:val="24"/>
                      <w:szCs w:val="24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6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7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88"/>
                      <w:sz w:val="24"/>
                      <w:szCs w:val="24"/>
                    </w:rPr>
                    <w:t>fi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sz w:val="24"/>
                      <w:szCs w:val="24"/>
                    </w:rPr>
                    <w:t>ca</w:t>
                  </w:r>
                  <w:r>
                    <w:rPr>
                      <w:rFonts w:cs="Times New Roman" w:hAnsi="Times New Roman" w:eastAsia="Times New Roman" w:ascii="Times New Roman"/>
                      <w:spacing w:val="-104"/>
                      <w:w w:val="130"/>
                      <w:sz w:val="24"/>
                      <w:szCs w:val="24"/>
                    </w:rPr>
                    <w:t>¸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8"/>
                      <w:sz w:val="24"/>
                      <w:szCs w:val="24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-117"/>
                      <w:w w:val="118"/>
                      <w:sz w:val="24"/>
                      <w:szCs w:val="24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sz w:val="24"/>
                      <w:szCs w:val="24"/>
                    </w:rPr>
                    <w:t>ao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os</w:t>
                  </w:r>
                  <w:r>
                    <w:rPr>
                      <w:rFonts w:cs="Times New Roman" w:hAnsi="Times New Roman" w:eastAsia="Times New Roman" w:ascii="Times New Roman"/>
                      <w:spacing w:val="2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7"/>
                      <w:sz w:val="24"/>
                      <w:szCs w:val="24"/>
                    </w:rPr>
                    <w:t>el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2"/>
                      <w:sz w:val="24"/>
                      <w:szCs w:val="24"/>
                    </w:rPr>
                    <w:t>em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3"/>
                      <w:sz w:val="24"/>
                      <w:szCs w:val="24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6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7"/>
                      <w:sz w:val="24"/>
                      <w:szCs w:val="24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8"/>
                      <w:sz w:val="24"/>
                      <w:szCs w:val="24"/>
                    </w:rPr>
                    <w:t>s</w:t>
                  </w:r>
                  <w:r>
                    <w:rPr>
                      <w:rFonts w:cs="Times New Roman" w:hAnsi="Times New Roman" w:eastAsia="Times New Roman" w:ascii="Times New Roman"/>
                      <w:spacing w:val="18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ig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7"/>
                      <w:sz w:val="24"/>
                      <w:szCs w:val="24"/>
                    </w:rPr>
                    <w:t>6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7"/>
                      <w:sz w:val="24"/>
                      <w:szCs w:val="24"/>
                    </w:rPr>
                    <w:t>1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.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4"/>
                      <w:szCs w:val="24"/>
                    </w:rPr>
                    <w:jc w:val="left"/>
                    <w:spacing w:before="8" w:lineRule="exact" w:line="240"/>
                  </w:pPr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both"/>
                    <w:spacing w:lineRule="auto" w:line="311"/>
                    <w:ind w:left="508" w:right="14" w:firstLine="850"/>
                  </w:pPr>
                  <w:r>
                    <w:rPr>
                      <w:rFonts w:cs="Times New Roman" w:hAnsi="Times New Roman" w:eastAsia="Times New Roman" w:ascii="Times New Roman"/>
                      <w:w w:val="102"/>
                      <w:sz w:val="24"/>
                      <w:szCs w:val="24"/>
                    </w:rPr>
                    <w:t>Ap</w:t>
                  </w:r>
                  <w:r>
                    <w:rPr>
                      <w:rFonts w:cs="Times New Roman" w:hAnsi="Times New Roman" w:eastAsia="Times New Roman" w:ascii="Times New Roman"/>
                      <w:w w:val="96"/>
                      <w:sz w:val="24"/>
                      <w:szCs w:val="24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-205"/>
                      <w:w w:val="96"/>
                      <w:sz w:val="24"/>
                      <w:szCs w:val="24"/>
                    </w:rPr>
                    <w:t>s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43"/>
                      <w:sz w:val="24"/>
                      <w:szCs w:val="24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spacing w:val="-1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2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ev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en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ci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spacing w:val="25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6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as</w:t>
                  </w:r>
                  <w:r>
                    <w:rPr>
                      <w:rFonts w:cs="Times New Roman" w:hAnsi="Times New Roman" w:eastAsia="Times New Roman" w:ascii="Times New Roman"/>
                      <w:spacing w:val="44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as</w:t>
                  </w:r>
                  <w:r>
                    <w:rPr>
                      <w:rFonts w:cs="Times New Roman" w:hAnsi="Times New Roman" w:eastAsia="Times New Roman" w:ascii="Times New Roman"/>
                      <w:spacing w:val="2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4"/>
                      <w:sz w:val="24"/>
                      <w:szCs w:val="24"/>
                    </w:rPr>
                    <w:t>car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sz w:val="24"/>
                      <w:szCs w:val="24"/>
                    </w:rPr>
                    <w:t>ct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2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-26"/>
                      <w:w w:val="102"/>
                      <w:sz w:val="24"/>
                      <w:szCs w:val="24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spacing w:val="-89"/>
                      <w:w w:val="143"/>
                      <w:sz w:val="24"/>
                      <w:szCs w:val="24"/>
                    </w:rPr>
                    <w:t>´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5"/>
                      <w:sz w:val="24"/>
                      <w:szCs w:val="24"/>
                    </w:rPr>
                    <w:t>ı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2"/>
                      <w:sz w:val="24"/>
                      <w:szCs w:val="24"/>
                    </w:rPr>
                    <w:t>st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5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cas</w:t>
                  </w:r>
                  <w:r>
                    <w:rPr>
                      <w:rFonts w:cs="Times New Roman" w:hAnsi="Times New Roman" w:eastAsia="Times New Roman" w:ascii="Times New Roman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3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est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ra</w:t>
                  </w:r>
                  <w:r>
                    <w:rPr>
                      <w:rFonts w:cs="Times New Roman" w:hAnsi="Times New Roman" w:eastAsia="Times New Roman" w:ascii="Times New Roman"/>
                      <w:spacing w:val="19"/>
                      <w:w w:val="108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5"/>
                      <w:sz w:val="24"/>
                      <w:szCs w:val="24"/>
                    </w:rPr>
                    <w:t>ci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3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6"/>
                      <w:sz w:val="24"/>
                      <w:szCs w:val="24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3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2"/>
                      <w:sz w:val="24"/>
                      <w:szCs w:val="24"/>
                    </w:rPr>
                    <w:t>er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5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1"/>
                      <w:sz w:val="24"/>
                      <w:szCs w:val="24"/>
                    </w:rPr>
                    <w:t>or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2"/>
                      <w:sz w:val="24"/>
                      <w:szCs w:val="24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1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-7"/>
                      <w:w w:val="101"/>
                      <w:sz w:val="24"/>
                      <w:szCs w:val="24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3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5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5"/>
                      <w:sz w:val="24"/>
                      <w:szCs w:val="24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16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2"/>
                      <w:sz w:val="24"/>
                      <w:szCs w:val="24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2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gr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17"/>
                      <w:w w:val="108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f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oi</w:t>
                  </w:r>
                  <w:r>
                    <w:rPr>
                      <w:rFonts w:cs="Times New Roman" w:hAnsi="Times New Roman" w:eastAsia="Times New Roman" w:ascii="Times New Roman"/>
                      <w:spacing w:val="1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ri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5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9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sz w:val="24"/>
                      <w:szCs w:val="24"/>
                    </w:rPr>
                    <w:t>en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0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4"/>
                      <w:szCs w:val="24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1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em</w:t>
                  </w:r>
                  <w:r>
                    <w:rPr>
                      <w:rFonts w:cs="Times New Roman" w:hAnsi="Times New Roman" w:eastAsia="Times New Roman" w:ascii="Times New Roman"/>
                      <w:spacing w:val="3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v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st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1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33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sq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em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at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za</w:t>
                  </w:r>
                  <w:r>
                    <w:rPr>
                      <w:rFonts w:cs="Times New Roman" w:hAnsi="Times New Roman" w:eastAsia="Times New Roman" w:ascii="Times New Roman"/>
                      <w:spacing w:val="-113"/>
                      <w:w w:val="107"/>
                      <w:sz w:val="24"/>
                      <w:szCs w:val="24"/>
                    </w:rPr>
                    <w:t>¸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-127"/>
                      <w:w w:val="107"/>
                      <w:sz w:val="24"/>
                      <w:szCs w:val="24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7"/>
                      <w:sz w:val="24"/>
                      <w:szCs w:val="24"/>
                    </w:rPr>
                    <w:t>o,</w:t>
                  </w:r>
                  <w:r>
                    <w:rPr>
                      <w:rFonts w:cs="Times New Roman" w:hAnsi="Times New Roman" w:eastAsia="Times New Roman" w:ascii="Times New Roman"/>
                      <w:spacing w:val="21"/>
                      <w:w w:val="107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spacing w:val="3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ga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za</w:t>
                  </w:r>
                  <w:r>
                    <w:rPr>
                      <w:rFonts w:cs="Times New Roman" w:hAnsi="Times New Roman" w:eastAsia="Times New Roman" w:ascii="Times New Roman"/>
                      <w:spacing w:val="-112"/>
                      <w:w w:val="106"/>
                      <w:sz w:val="24"/>
                      <w:szCs w:val="24"/>
                    </w:rPr>
                    <w:t>¸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spacing w:val="-126"/>
                      <w:w w:val="106"/>
                      <w:sz w:val="24"/>
                      <w:szCs w:val="24"/>
                    </w:rPr>
                    <w:t>˜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ao</w:t>
                  </w:r>
                  <w:r>
                    <w:rPr>
                      <w:rFonts w:cs="Times New Roman" w:hAnsi="Times New Roman" w:eastAsia="Times New Roman" w:ascii="Times New Roman"/>
                      <w:spacing w:val="25"/>
                      <w:w w:val="106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1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19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es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4"/>
                      <w:szCs w:val="24"/>
                    </w:rPr>
                    <w:t>cl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3"/>
                      <w:sz w:val="24"/>
                      <w:szCs w:val="24"/>
                    </w:rPr>
                    <w:t>ar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4"/>
                      <w:szCs w:val="24"/>
                    </w:rPr>
                    <w:t>eci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6"/>
                      <w:sz w:val="24"/>
                      <w:szCs w:val="24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5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spacing w:val="-6"/>
                      <w:w w:val="105"/>
                      <w:sz w:val="24"/>
                      <w:szCs w:val="24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9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4"/>
                      <w:szCs w:val="24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9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d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s</w:t>
                  </w:r>
                  <w:r>
                    <w:rPr>
                      <w:rFonts w:cs="Times New Roman" w:hAnsi="Times New Roman" w:eastAsia="Times New Roman" w:ascii="Times New Roman"/>
                      <w:spacing w:val="22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13"/>
                      <w:sz w:val="24"/>
                      <w:szCs w:val="24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eq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8"/>
                      <w:sz w:val="24"/>
                      <w:szCs w:val="24"/>
                    </w:rPr>
                    <w:t>u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7"/>
                      <w:sz w:val="24"/>
                      <w:szCs w:val="24"/>
                    </w:rPr>
                    <w:t>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98"/>
                      <w:sz w:val="24"/>
                      <w:szCs w:val="24"/>
                    </w:rPr>
                    <w:t>si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36"/>
                      <w:sz w:val="24"/>
                      <w:szCs w:val="24"/>
                    </w:rPr>
                    <w:t>t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  <w:t>os.</w:t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84.752pt;margin-top:85.438pt;width:467.722pt;height:302.863pt;mso-position-horizontal-relative:page;mso-position-vertical-relative:page;z-index:-437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279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20"/>
                          <w:ind w:left="12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3"/>
                            <w:sz w:val="22"/>
                            <w:szCs w:val="22"/>
                          </w:rPr>
                          <w:t>Id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4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1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22"/>
                            <w:szCs w:val="22"/>
                          </w:rPr>
                          <w:t>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0"/>
                            <w:sz w:val="22"/>
                            <w:szCs w:val="22"/>
                          </w:rPr>
                          <w:t>fi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cad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or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3118" w:type="dxa"/>
                        <w:gridSpan w:val="4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20"/>
                          <w:ind w:left="1070" w:right="107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6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2"/>
                            <w:sz w:val="22"/>
                            <w:szCs w:val="22"/>
                          </w:rPr>
                          <w:t>le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5"/>
                            <w:sz w:val="22"/>
                            <w:szCs w:val="22"/>
                          </w:rPr>
                          <w:t>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1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22"/>
                            <w:szCs w:val="22"/>
                          </w:rPr>
                          <w:t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20"/>
                          <w:ind w:left="1889" w:right="1889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5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2"/>
                            <w:sz w:val="22"/>
                            <w:szCs w:val="22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11"/>
                            <w:sz w:val="22"/>
                            <w:szCs w:val="22"/>
                          </w:rPr>
                          <w:t>cr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7"/>
                            <w:w w:val="132"/>
                            <w:sz w:val="22"/>
                            <w:szCs w:val="22"/>
                          </w:rPr>
                          <w:t>¸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"/>
                            <w:w w:val="99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8"/>
                            <w:w w:val="148"/>
                            <w:sz w:val="22"/>
                            <w:szCs w:val="22"/>
                          </w:rPr>
                          <w:t>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2"/>
                            <w:szCs w:val="22"/>
                          </w:rPr>
                          <w:t>ao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550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637" w:right="63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3118" w:type="dxa"/>
                        <w:gridSpan w:val="4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864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Cal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col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22"/>
                            <w:szCs w:val="22"/>
                          </w:rPr>
                          <w:t>et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or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20"/>
                          <w:ind w:left="604" w:right="604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22"/>
                            <w:szCs w:val="22"/>
                          </w:rPr>
                          <w:t>le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3"/>
                            <w:sz w:val="22"/>
                            <w:szCs w:val="22"/>
                          </w:rPr>
                          <w:t>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1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8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co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par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col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before="18"/>
                          <w:ind w:left="1096" w:right="109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esc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te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gua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99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1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4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550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637" w:right="63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3118" w:type="dxa"/>
                        <w:gridSpan w:val="4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43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lt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cascal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fin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o)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20"/>
                          <w:ind w:left="994" w:right="994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22"/>
                            <w:szCs w:val="22"/>
                          </w:rPr>
                          <w:t>le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3"/>
                            <w:sz w:val="22"/>
                            <w:szCs w:val="22"/>
                          </w:rPr>
                          <w:t>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1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8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ali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z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7"/>
                            <w:w w:val="132"/>
                            <w:sz w:val="22"/>
                            <w:szCs w:val="22"/>
                          </w:rPr>
                          <w:t>¸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9"/>
                            <w:w w:val="148"/>
                            <w:sz w:val="22"/>
                            <w:szCs w:val="22"/>
                          </w:rPr>
                          <w:t>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ao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before="18"/>
                          <w:ind w:left="790" w:right="7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fi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lt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agem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q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ue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im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pu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ez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550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637" w:right="63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3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3118" w:type="dxa"/>
                        <w:gridSpan w:val="4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326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lt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ascal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gr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22"/>
                            <w:szCs w:val="22"/>
                          </w:rPr>
                          <w:t>osso)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20"/>
                          <w:ind w:left="994" w:right="994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22"/>
                            <w:szCs w:val="22"/>
                          </w:rPr>
                          <w:t>le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3"/>
                            <w:sz w:val="22"/>
                            <w:szCs w:val="22"/>
                          </w:rPr>
                          <w:t>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1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8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ali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z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7"/>
                            <w:w w:val="132"/>
                            <w:sz w:val="22"/>
                            <w:szCs w:val="22"/>
                          </w:rPr>
                          <w:t>¸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9"/>
                            <w:w w:val="148"/>
                            <w:sz w:val="22"/>
                            <w:szCs w:val="22"/>
                          </w:rPr>
                          <w:t>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ao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before="18"/>
                          <w:ind w:left="1263" w:right="12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fi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lt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agem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2"/>
                            <w:szCs w:val="22"/>
                          </w:rPr>
                          <w:t>mp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2"/>
                            <w:sz w:val="22"/>
                            <w:szCs w:val="22"/>
                          </w:rPr>
                          <w:t>ur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ez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821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sz w:val="24"/>
                            <w:szCs w:val="24"/>
                          </w:rPr>
                          <w:jc w:val="left"/>
                          <w:spacing w:before="16" w:lineRule="exact" w:line="240"/>
                        </w:pPr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637" w:right="63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4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24"/>
                            <w:szCs w:val="24"/>
                          </w:rPr>
                          <w:jc w:val="left"/>
                          <w:spacing w:before="16" w:lineRule="exact" w:line="240"/>
                        </w:pPr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491" w:right="-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8"/>
                            <w:w w:val="117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ubu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7"/>
                            <w:w w:val="132"/>
                            <w:sz w:val="22"/>
                            <w:szCs w:val="22"/>
                          </w:rPr>
                          <w:t>¸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4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790" w:type="dxa"/>
                        <w:gridSpan w:val="2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sz w:val="24"/>
                            <w:szCs w:val="24"/>
                          </w:rPr>
                          <w:jc w:val="left"/>
                          <w:spacing w:before="16" w:lineRule="exact" w:line="240"/>
                        </w:pPr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4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de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sc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0"/>
                            <w:sz w:val="22"/>
                            <w:szCs w:val="22"/>
                          </w:rPr>
                          <w:t>art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20"/>
                          <w:ind w:left="167" w:right="16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9"/>
                            <w:w w:val="108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2"/>
                            <w:szCs w:val="22"/>
                          </w:rPr>
                          <w:t>ubu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5"/>
                            <w:w w:val="108"/>
                            <w:sz w:val="22"/>
                            <w:szCs w:val="22"/>
                          </w:rPr>
                          <w:t>¸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8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ut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ili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zad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7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como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coam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5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22"/>
                            <w:szCs w:val="22"/>
                          </w:rPr>
                          <w:t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before="18" w:lineRule="auto" w:line="257"/>
                          <w:ind w:left="382" w:right="382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q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uand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3"/>
                            <w:w w:val="106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io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1"/>
                            <w:w w:val="10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22"/>
                            <w:szCs w:val="22"/>
                          </w:rPr>
                          <w:t>st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9"/>
                            <w:w w:val="148"/>
                            <w:sz w:val="22"/>
                            <w:szCs w:val="22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us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7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ou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8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9"/>
                            <w:w w:val="148"/>
                            <w:sz w:val="22"/>
                            <w:szCs w:val="22"/>
                          </w:rPr>
                          <w:t>´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99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eio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279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20"/>
                          <w:ind w:left="637" w:right="63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328" w:type="dxa"/>
                        <w:gridSpan w:val="2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20"/>
                          <w:ind w:left="502" w:right="-53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5"/>
                            <w:sz w:val="22"/>
                            <w:szCs w:val="22"/>
                          </w:rPr>
                          <w:t>Re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4"/>
                            <w:sz w:val="22"/>
                            <w:szCs w:val="22"/>
                          </w:rPr>
                          <w:t>ser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4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2"/>
                            <w:sz w:val="22"/>
                            <w:szCs w:val="22"/>
                          </w:rPr>
                          <w:t>at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790" w:type="dxa"/>
                        <w:gridSpan w:val="2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20"/>
                          <w:ind w:left="10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col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22"/>
                            <w:szCs w:val="22"/>
                          </w:rPr>
                          <w:t>et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spacing w:lineRule="exact" w:line="220"/>
                          <w:ind w:left="109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Ci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st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rn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2"/>
                            <w:szCs w:val="22"/>
                          </w:rPr>
                          <w:t>rop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iam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5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8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2"/>
                            <w:sz w:val="22"/>
                            <w:szCs w:val="22"/>
                          </w:rPr>
                          <w:t>ta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550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ind w:left="637" w:right="637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1264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20" w:right="-57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2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13"/>
                            <w:sz w:val="22"/>
                            <w:szCs w:val="22"/>
                          </w:rPr>
                          <w:t>ot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4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4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3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ba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64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218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3" w:right="-5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7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om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82"/>
                            <w:sz w:val="22"/>
                            <w:szCs w:val="22"/>
                          </w:rPr>
                          <w:t>’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572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>
                        <w:pPr>
                          <w:rPr>
                            <w:sz w:val="12"/>
                            <w:szCs w:val="12"/>
                          </w:rPr>
                          <w:jc w:val="left"/>
                          <w:spacing w:lineRule="exact" w:line="120"/>
                        </w:pPr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left"/>
                          <w:ind w:left="10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22"/>
                            <w:szCs w:val="22"/>
                          </w:rPr>
                          <w:t>gua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lineRule="exact" w:line="220"/>
                          <w:ind w:left="550" w:right="55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99"/>
                            <w:sz w:val="22"/>
                            <w:szCs w:val="22"/>
                          </w:rPr>
                          <w:t>le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3"/>
                            <w:sz w:val="22"/>
                            <w:szCs w:val="22"/>
                          </w:rPr>
                          <w:t>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1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8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38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ili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22"/>
                            <w:szCs w:val="22"/>
                          </w:rPr>
                          <w:t>zad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eal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za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9"/>
                            <w:w w:val="148"/>
                            <w:sz w:val="22"/>
                            <w:szCs w:val="22"/>
                          </w:rPr>
                          <w:t>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ao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center"/>
                          <w:spacing w:before="18"/>
                          <w:ind w:left="1079" w:right="1079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gan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ho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6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ele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4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7"/>
                            <w:w w:val="132"/>
                            <w:sz w:val="22"/>
                            <w:szCs w:val="22"/>
                          </w:rPr>
                          <w:t>¸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99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9"/>
                            <w:w w:val="148"/>
                            <w:sz w:val="22"/>
                            <w:szCs w:val="22"/>
                          </w:rPr>
                          <w:t>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22"/>
                            <w:szCs w:val="22"/>
                          </w:rPr>
                          <w:t>ao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0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22"/>
                            <w:szCs w:val="22"/>
                          </w:rPr>
                          <w:t>gu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550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/>
                    </w:tc>
                    <w:tc>
                      <w:tcPr>
                        <w:tcW w:w="1264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64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218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572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/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550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/>
                    </w:tc>
                    <w:tc>
                      <w:tcPr>
                        <w:tcW w:w="1264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64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218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572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/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821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/>
                    </w:tc>
                    <w:tc>
                      <w:tcPr>
                        <w:tcW w:w="1264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64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218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572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/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22"/>
                            <w:szCs w:val="22"/>
                          </w:rPr>
                          <w:jc w:val="right"/>
                          <w:spacing w:lineRule="exact" w:line="220"/>
                          <w:ind w:right="12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val="550" w:hRule="exact"/>
                    </w:trPr>
                    <w:tc>
                      <w:tcPr>
                        <w:tcW w:w="1461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/>
                    </w:tc>
                    <w:tc>
                      <w:tcPr>
                        <w:tcW w:w="1264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64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218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572" w:type="dxa"/>
                        <w:tcBorders>
                          <w:top w:val="single" w:sz="3" w:space="0" w:color="000000"/>
                          <w:left w:val="nil" w:sz="6" w:space="0" w:color="auto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/>
                    </w:tc>
                    <w:tc>
                      <w:tcPr>
                        <w:tcW w:w="477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 w:sz="6" w:space="0" w:color="auto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pict>
          <v:shape type="#_x0000_t75" style="width:476.221pt;height:312.024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541" w:right="258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"/>
      </w:pPr>
      <w:r>
        <w:pict>
          <v:shape type="#_x0000_t75" style="width:453.315pt;height:460.26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920" w:right="4094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14"/>
          <w:w w:val="13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dw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"/>
          <w:w w:val="14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266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P3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100" w:right="77" w:firstLine="869"/>
        <w:sectPr>
          <w:pgNumType w:start="20"/>
          <w:pgMar w:header="878" w:footer="0" w:top="1060" w:bottom="280" w:left="1580" w:right="980"/>
          <w:headerReference w:type="default" r:id="rId2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8266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49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89"/>
          <w:w w:val="11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-12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sif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2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X3,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on-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tablet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02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1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45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TCP/I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4"/>
          <w:w w:val="11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ayes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8266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7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5"/>
          <w:w w:val="144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3292" w:right="33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8266EX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92"/>
      </w:pPr>
      <w:r>
        <w:pict>
          <v:shape type="#_x0000_t75" style="width:135.993pt;height:102.632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542" w:right="3696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GIK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Y,</w:t>
      </w:r>
      <w:r>
        <w:rPr>
          <w:rFonts w:cs="Times New Roman" w:hAnsi="Times New Roman" w:eastAsia="Times New Roman" w:ascii="Times New Roman"/>
          <w:spacing w:val="2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878" w:footer="0" w:top="1060" w:bottom="280" w:left="1580" w:right="1000"/>
          <w:pgSz w:w="11920" w:h="16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6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00"/>
          <w:cols w:num="2" w:equalWidth="off">
            <w:col w:w="4245" w:space="119"/>
            <w:col w:w="497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119" w:right="67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p,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o-o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afo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duino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8266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fei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06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5841" w:space="116"/>
            <w:col w:w="338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1107" w:right="112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8266EX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86"/>
      </w:pPr>
      <w:r>
        <w:pict>
          <v:shape type="#_x0000_t75" style="width:226.65pt;height:151.1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389" w:right="3543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ILI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PEF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spacing w:val="-18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2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119" w:right="60" w:firstLine="850"/>
      </w:pPr>
      <w:r>
        <w:rPr>
          <w:rFonts w:cs="Times New Roman" w:hAnsi="Times New Roman" w:eastAsia="Times New Roman" w:ascii="Times New Roman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-12S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5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asead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8266EX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22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iliz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sor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546" w:right="256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-12S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92"/>
      </w:pPr>
      <w:r>
        <w:pict>
          <v:shape type="#_x0000_t75" style="width:135.993pt;height:97.915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389" w:right="3543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ILI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PEF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LO</w:t>
      </w:r>
      <w:r>
        <w:rPr>
          <w:rFonts w:cs="Times New Roman" w:hAnsi="Times New Roman" w:eastAsia="Times New Roman" w:ascii="Times New Roman"/>
          <w:spacing w:val="-18"/>
          <w:w w:val="11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2"/>
          <w:w w:val="11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311"/>
        <w:ind w:left="131" w:right="67" w:firstLine="8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essif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0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9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8266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18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4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9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foman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ssa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6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cleo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s)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1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chip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5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6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ega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694" w:right="26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332"/>
      </w:pPr>
      <w:r>
        <w:pict>
          <v:shape type="#_x0000_t75" style="width:135.994pt;height:121.259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582" w:right="3696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GIK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Y,</w:t>
      </w:r>
      <w:r>
        <w:rPr>
          <w:rFonts w:cs="Times New Roman" w:hAnsi="Times New Roman" w:eastAsia="Times New Roman" w:ascii="Times New Roman"/>
          <w:spacing w:val="2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lineRule="exact" w:line="340"/>
        <w:ind w:left="74" w:right="140" w:firstLine="894"/>
        <w:sectPr>
          <w:pgMar w:header="878" w:footer="0" w:top="1060" w:bottom="280" w:left="154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1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slot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mic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Bluet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3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24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8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3"/>
        <w:ind w:left="15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3"/>
        <w:sectPr>
          <w:type w:val="continuous"/>
          <w:pgSz w:w="11920" w:h="16840"/>
          <w:pgMar w:top="1560" w:bottom="280" w:left="1540" w:right="1000"/>
          <w:cols w:num="2" w:equalWidth="off">
            <w:col w:w="2364" w:space="115"/>
            <w:col w:w="6901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1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5"/>
          <w:w w:val="1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7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BCM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2835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4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system-on-chip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(SoC)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W.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tLeast" w:line="360"/>
        <w:ind w:left="146" w:right="99" w:firstLine="863"/>
        <w:sectPr>
          <w:type w:val="continuous"/>
          <w:pgSz w:w="11920" w:h="16840"/>
          <w:pgMar w:top="1560" w:bottom="280" w:left="154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aze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BCM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2835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15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512M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asp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5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40" w:right="1000"/>
          <w:cols w:num="2" w:equalWidth="off">
            <w:col w:w="2581" w:space="116"/>
            <w:col w:w="668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oker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QTT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1919" w:right="200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98"/>
      </w:pPr>
      <w:r>
        <w:pict>
          <v:shape type="#_x0000_t75" style="width:265.416pt;height:135.993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433" w:right="3607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17"/>
          <w:w w:val="107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ARK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FUN,</w:t>
      </w:r>
      <w:r>
        <w:rPr>
          <w:rFonts w:cs="Times New Roman" w:hAnsi="Times New Roman" w:eastAsia="Times New Roman" w:ascii="Times New Roman"/>
          <w:spacing w:val="16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9"/>
        <w:sectPr>
          <w:pgMar w:header="878" w:footer="0" w:top="1060" w:bottom="280" w:left="1580" w:right="980"/>
          <w:pgSz w:w="11920" w:h="16840"/>
        </w:sectPr>
      </w:pP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15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3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980"/>
          <w:cols w:num="2" w:equalWidth="off">
            <w:col w:w="1193" w:space="103"/>
            <w:col w:w="806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16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6"/>
          <w:w w:val="9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/10A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19" w:right="119"/>
      </w:pP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etr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6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3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777" w:right="28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39"/>
      </w:pPr>
      <w:r>
        <w:pict>
          <v:shape type="#_x0000_t75" style="width:181.314pt;height:181.314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534" w:right="3708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AMAZO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N,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9" w:right="51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119" w:right="74" w:firstLine="850"/>
        <w:sectPr>
          <w:type w:val="continuous"/>
          <w:pgSz w:w="11920" w:h="16840"/>
          <w:pgMar w:top="1560" w:bottom="280" w:left="1580" w:right="9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82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DC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mic</w:t>
      </w:r>
      <w:r>
        <w:rPr>
          <w:rFonts w:cs="Times New Roman" w:hAnsi="Times New Roman" w:eastAsia="Times New Roman" w:ascii="Times New Roman"/>
          <w:spacing w:val="-13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3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essados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9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80W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rcer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16"/>
          <w:w w:val="144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5,5L/min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9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6"/>
          <w:w w:val="144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987" w:right="306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92"/>
      </w:pPr>
      <w:r>
        <w:pict>
          <v:shape type="#_x0000_t75" style="width:135.993pt;height:135.993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135" w:right="3309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ENE</w:t>
      </w:r>
      <w:r>
        <w:rPr>
          <w:rFonts w:cs="Times New Roman" w:hAnsi="Times New Roman" w:eastAsia="Times New Roman" w:ascii="Times New Roman"/>
          <w:spacing w:val="-5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IA</w:t>
      </w:r>
      <w:r>
        <w:rPr>
          <w:rFonts w:cs="Times New Roman" w:hAnsi="Times New Roman" w:eastAsia="Times New Roman" w:ascii="Times New Roman"/>
          <w:spacing w:val="7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spacing w:val="-17"/>
          <w:w w:val="108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AL,</w:t>
      </w:r>
      <w:r>
        <w:rPr>
          <w:rFonts w:cs="Times New Roman" w:hAnsi="Times New Roman" w:eastAsia="Times New Roman" w:ascii="Times New Roman"/>
          <w:spacing w:val="22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9"/>
        <w:sectPr>
          <w:pgMar w:header="878" w:footer="0" w:top="1060" w:bottom="280" w:left="1580" w:right="98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712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03"/>
          <w:w w:val="129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980"/>
          <w:cols w:num="2" w:equalWidth="off">
            <w:col w:w="1296" w:space="117"/>
            <w:col w:w="794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cor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cil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980"/>
          <w:cols w:num="2" w:equalWidth="off">
            <w:col w:w="4227" w:space="117"/>
            <w:col w:w="501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2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7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19" w:right="119"/>
      </w:pPr>
      <w:r>
        <w:rPr>
          <w:rFonts w:cs="Times New Roman" w:hAnsi="Times New Roman" w:eastAsia="Times New Roman" w:ascii="Times New Roman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115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ecc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803" w:right="1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Rep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CS712</w:t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92"/>
      </w:pPr>
      <w:r>
        <w:pict>
          <v:shape type="#_x0000_t75" style="width:135.991pt;height:88.9175pt">
            <v:imagedata o:title="" r:id="rId2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557" w:right="3731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ALEG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106" w:right="110" w:firstLine="863"/>
        <w:sectPr>
          <w:type w:val="continuous"/>
          <w:pgSz w:w="11920" w:h="16840"/>
          <w:pgMar w:top="1560" w:bottom="280" w:left="1580" w:right="9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9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6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1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5"/>
          <w:w w:val="11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1,2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Ω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09"/>
          <w:w w:val="143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datash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482" w:right="249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CS712</w:t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39"/>
      </w:pPr>
      <w:r>
        <w:pict>
          <v:shape type="#_x0000_t75" style="width:181.327pt;height:132.536pt">
            <v:imagedata o:title="" r:id="rId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557" w:right="3671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ALEG</w:t>
      </w:r>
      <w:r>
        <w:rPr>
          <w:rFonts w:cs="Times New Roman" w:hAnsi="Times New Roman" w:eastAsia="Times New Roman" w:ascii="Times New Roman"/>
          <w:spacing w:val="-5"/>
          <w:w w:val="107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3"/>
          <w:w w:val="107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  <w:sectPr>
          <w:pgMar w:header="878" w:footer="0" w:top="1060" w:bottom="280" w:left="1580" w:right="1040"/>
          <w:pgSz w:w="11920" w:h="1684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40"/>
          <w:cols w:num="2" w:equalWidth="off">
            <w:col w:w="3175" w:space="116"/>
            <w:col w:w="600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sat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311"/>
        <w:ind w:left="119" w:right="59" w:firstLine="850"/>
      </w:pP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5"/>
          <w:w w:val="103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1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79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19"/>
      </w:pPr>
      <w:r>
        <w:rPr>
          <w:rFonts w:cs="Times New Roman" w:hAnsi="Times New Roman" w:eastAsia="Times New Roman" w:ascii="Times New Roman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w w:val="101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-104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19" w:right="59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oteus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egr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3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8"/>
          <w:w w:val="104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5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838" w:right="18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4"/>
          <w:w w:val="10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0"/>
          <w:w w:val="106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72"/>
      </w:pPr>
      <w:r>
        <w:pict>
          <v:shape type="#_x0000_t75" style="width:407.98pt;height:305.985pt">
            <v:imagedata o:title="" r:id="rId3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920" w:right="4034"/>
        <w:sectPr>
          <w:type w:val="continuous"/>
          <w:pgSz w:w="11920" w:h="16840"/>
          <w:pgMar w:top="1560" w:bottom="280" w:left="1580" w:right="1040"/>
        </w:sectPr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311"/>
        <w:ind w:left="119" w:right="60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ilizo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-se</w:t>
      </w:r>
      <w:r>
        <w:rPr>
          <w:rFonts w:cs="Times New Roman" w:hAnsi="Times New Roman" w:eastAsia="Times New Roman" w:ascii="Times New Roman"/>
          <w:spacing w:val="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5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BC337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Pulse-Width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dulation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18"/>
          <w:w w:val="148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969"/>
      </w:pP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16"/>
          <w:w w:val="109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1404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  <w:sectPr>
          <w:pgMar w:header="878" w:footer="0" w:top="1060" w:bottom="280" w:left="158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2010" w:space="114"/>
            <w:col w:w="721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zes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24V</w:t>
      </w:r>
      <w:r>
        <w:rPr>
          <w:rFonts w:cs="Times New Roman" w:hAnsi="Times New Roman" w:eastAsia="Times New Roman" w:ascii="Times New Roman"/>
          <w:spacing w:val="-1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</w:pPr>
      <w:r>
        <w:rPr>
          <w:rFonts w:cs="Times New Roman" w:hAnsi="Times New Roman" w:eastAsia="Times New Roman" w:ascii="Times New Roman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900" w:right="29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6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1404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45"/>
      </w:pPr>
      <w:r>
        <w:pict>
          <v:shape type="#_x0000_t75" style="width:90.6592pt;height:134.492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173" w:right="3327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ALL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8"/>
          <w:w w:val="106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8"/>
          <w:w w:val="106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ASHE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21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  <w:sectPr>
          <w:type w:val="continuous"/>
          <w:pgSz w:w="11920" w:h="16840"/>
          <w:pgMar w:top="1560" w:bottom="280" w:left="1580" w:right="100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00"/>
          <w:cols w:num="2" w:equalWidth="off">
            <w:col w:w="3776" w:space="116"/>
            <w:col w:w="544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" w:lineRule="exact" w:line="220"/>
        <w:sectPr>
          <w:type w:val="continuous"/>
          <w:pgSz w:w="11920" w:h="16840"/>
          <w:pgMar w:top="1560" w:bottom="280" w:left="1580" w:right="100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6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00"/>
          <w:cols w:num="2" w:equalWidth="off">
            <w:col w:w="2723" w:space="118"/>
            <w:col w:w="649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19"/>
          <w:w w:val="148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JSN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-SR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04T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19" w:right="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fei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az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25cm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150cm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062" w:right="108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sor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04T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86"/>
      </w:pPr>
      <w:r>
        <w:pict>
          <v:shape type="#_x0000_t75" style="width:226.649pt;height:139.1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422" w:right="3576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USINAIN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19"/>
          <w:w w:val="105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11"/>
        <w:ind w:left="119" w:right="67" w:firstLine="850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cie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1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8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2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16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311"/>
        <w:ind w:left="119" w:right="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2,5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3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nju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7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ecessi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5V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CC),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Echo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/>
        <w:ind w:left="119" w:right="72"/>
        <w:sectPr>
          <w:pgMar w:header="878" w:footer="0" w:top="1060" w:bottom="280" w:left="158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cess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1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right="-5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3" w:equalWidth="off">
            <w:col w:w="4148" w:space="119"/>
            <w:col w:w="1064" w:space="119"/>
            <w:col w:w="389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9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esq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19" w:right="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6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340"/>
        <w:ind w:left="119" w:right="67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elo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1/2”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1/2</w:t>
      </w:r>
      <w:r>
        <w:rPr>
          <w:rFonts w:cs="Times New Roman" w:hAnsi="Times New Roman" w:eastAsia="Times New Roman" w:ascii="Times New Roman"/>
          <w:spacing w:val="-29"/>
          <w:w w:val="11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12V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120mA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1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1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7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2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a)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  <w:sectPr>
          <w:type w:val="continuous"/>
          <w:pgSz w:w="11920" w:h="16840"/>
          <w:pgMar w:top="1560" w:bottom="280" w:left="1580" w:right="100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3036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00"/>
          <w:cols w:num="2" w:equalWidth="off">
            <w:col w:w="4650" w:space="116"/>
            <w:col w:w="457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39"/>
      </w:pPr>
      <w:r>
        <w:pict>
          <v:shape type="#_x0000_t75" style="width:181.317pt;height:149.513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22"/>
        <w:ind w:left="3356" w:right="3510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2" w:lineRule="exact" w:line="220"/>
        <w:sectPr>
          <w:type w:val="continuous"/>
          <w:pgSz w:w="11920" w:h="16840"/>
          <w:pgMar w:top="1560" w:bottom="280" w:left="1580" w:right="100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69" w:right="-56"/>
      </w:pP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right="-5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egu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2"/>
          <w:w w:val="106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5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-0H21D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00"/>
          <w:cols w:num="3" w:equalWidth="off">
            <w:col w:w="2121" w:space="119"/>
            <w:col w:w="5356" w:space="112"/>
            <w:col w:w="163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19" w:right="9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4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8"/>
          <w:w w:val="104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81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az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537" w:right="25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-0H21D</w:t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386"/>
      </w:pPr>
      <w:r>
        <w:pict>
          <v:shape type="#_x0000_t75" style="width:226.652pt;height:181.492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356" w:right="3510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7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ITS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Firm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"/>
          <w:w w:val="14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duino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tLeast" w:line="360"/>
        <w:ind w:left="119" w:right="60" w:firstLine="850"/>
        <w:sectPr>
          <w:pgMar w:header="878" w:footer="0" w:top="1060" w:bottom="280" w:left="158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C++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2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4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09"/>
          <w:w w:val="144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98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w w:val="104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92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8196" w:space="195"/>
            <w:col w:w="94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26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2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119" w:right="9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5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8266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19" w:right="-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-115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QTT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i-Fi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6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ace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6171" w:space="114"/>
            <w:col w:w="305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262" w:right="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`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8266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"/>
      </w:pPr>
      <w:r>
        <w:pict>
          <v:shape type="#_x0000_t75" style="width:453.314pt;height:255.494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920" w:right="4074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oj</w:t>
      </w:r>
      <w:r>
        <w:rPr>
          <w:rFonts w:cs="Times New Roman" w:hAnsi="Times New Roman" w:eastAsia="Times New Roman" w:ascii="Times New Roman"/>
          <w:spacing w:val="-1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119" w:right="67" w:firstLine="850"/>
        <w:sectPr>
          <w:pgMar w:header="878" w:footer="0" w:top="1260" w:bottom="280" w:left="1580" w:right="10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9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cili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1716" w:space="119"/>
            <w:col w:w="750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</w:pPr>
      <w:r>
        <w:rPr>
          <w:rFonts w:cs="Times New Roman" w:hAnsi="Times New Roman" w:eastAsia="Times New Roman" w:ascii="Times New Roman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19" w:right="99" w:firstLine="850"/>
      </w:pP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o-</w:t>
      </w:r>
      <w:r>
        <w:rPr>
          <w:rFonts w:cs="Times New Roman" w:hAnsi="Times New Roman" w:eastAsia="Times New Roman" w:ascii="Times New Roman"/>
          <w:spacing w:val="-6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efe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6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je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6"/>
          <w:w w:val="103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2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6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21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2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89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cei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7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esfo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05"/>
          <w:w w:val="131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right="-5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3" w:equalWidth="off">
            <w:col w:w="3901" w:space="116"/>
            <w:col w:w="2523" w:space="116"/>
            <w:col w:w="268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24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1957" w:right="200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aba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2"/>
          <w:w w:val="12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oj</w:t>
      </w:r>
      <w:r>
        <w:rPr>
          <w:rFonts w:cs="Times New Roman" w:hAnsi="Times New Roman" w:eastAsia="Times New Roman" w:ascii="Times New Roman"/>
          <w:spacing w:val="-1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"/>
      </w:pPr>
      <w:r>
        <w:pict>
          <v:shape type="#_x0000_t75" style="width:453.299pt;height:254.663pt">
            <v:imagedata o:title="" r:id="rId3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2741" w:right="2895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Adap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ado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-5"/>
          <w:w w:val="106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5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op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2"/>
          <w:w w:val="106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je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org,</w:t>
      </w:r>
      <w:r>
        <w:rPr>
          <w:rFonts w:cs="Times New Roman" w:hAnsi="Times New Roman" w:eastAsia="Times New Roman" w:ascii="Times New Roman"/>
          <w:spacing w:val="26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2020)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oft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"/>
          <w:w w:val="14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ative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ative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amewor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  <w:sectPr>
          <w:pgNumType w:start="30"/>
          <w:pgMar w:header="1039" w:footer="0" w:top="1260" w:bottom="280" w:left="1580" w:right="1000"/>
          <w:headerReference w:type="default" r:id="rId37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igo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04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7246" w:space="119"/>
            <w:col w:w="197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06" w:right="67" w:firstLine="13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Swift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Javascr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ipt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5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amewor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15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7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ative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15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1144" w:right="114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emplates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ative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79"/>
      </w:pPr>
      <w:r>
        <w:pict>
          <v:shape type="#_x0000_t75" style="width:317.307pt;height:190.312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2846" w:right="2960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Adap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ado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amob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ile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io,</w:t>
      </w:r>
      <w:r>
        <w:rPr>
          <w:rFonts w:cs="Times New Roman" w:hAnsi="Times New Roman" w:eastAsia="Times New Roman" w:ascii="Times New Roman"/>
          <w:spacing w:val="17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2020)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-12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113" w:right="59" w:firstLine="8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ework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88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220" w:right="22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-12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"/>
      </w:pPr>
      <w:r>
        <w:pict>
          <v:shape type="#_x0000_t75" style="width:453.295pt;height:105.374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2870" w:right="2984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Adap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ado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ele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onj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s.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or</w:t>
      </w:r>
      <w:r>
        <w:rPr>
          <w:rFonts w:cs="Times New Roman" w:hAnsi="Times New Roman" w:eastAsia="Times New Roman" w:ascii="Times New Roman"/>
          <w:spacing w:val="0"/>
          <w:w w:val="106"/>
          <w:sz w:val="20"/>
          <w:szCs w:val="20"/>
        </w:rPr>
        <w:t>g,</w:t>
      </w:r>
      <w:r>
        <w:rPr>
          <w:rFonts w:cs="Times New Roman" w:hAnsi="Times New Roman" w:eastAsia="Times New Roman" w:ascii="Times New Roman"/>
          <w:spacing w:val="16"/>
          <w:w w:val="10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0"/>
          <w:szCs w:val="20"/>
        </w:rPr>
        <w:t>2020)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103" w:right="59" w:firstLine="867"/>
        <w:sectPr>
          <w:pgMar w:header="1039" w:footer="0" w:top="1260" w:bottom="280" w:left="1580" w:right="1040"/>
          <w:pgSz w:w="11920" w:h="16840"/>
        </w:sectPr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desktop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CSS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Javascr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ipt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omium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BackE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de.js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OLOGIA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  <w:sectPr>
          <w:pgMar w:header="1039" w:footer="0" w:top="1260" w:bottom="280" w:left="1580" w:right="1000"/>
          <w:pgSz w:w="11920" w:h="1684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6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00"/>
          <w:cols w:num="2" w:equalWidth="off">
            <w:col w:w="6936" w:space="116"/>
            <w:col w:w="228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-26"/>
          <w:w w:val="102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ılio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1268" w:space="114"/>
            <w:col w:w="795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5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ithub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zen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egu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liog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3805" w:space="119"/>
            <w:col w:w="541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2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w w:val="102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10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7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lio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eca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ameworks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6"/>
          <w:w w:val="144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5679" w:space="115"/>
            <w:col w:w="354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fei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xe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6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cio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3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8105" w:space="115"/>
            <w:col w:w="112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09"/>
          <w:w w:val="144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5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4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pud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esse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8"/>
          <w:w w:val="11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5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zes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8504" w:space="116"/>
            <w:col w:w="72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07" w:right="99" w:firstLine="863"/>
      </w:pPr>
      <w:r>
        <w:rPr>
          <w:rFonts w:cs="Times New Roman" w:hAnsi="Times New Roman" w:eastAsia="Times New Roman" w:ascii="Times New Roman"/>
          <w:w w:val="119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29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9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lecio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PCB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08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9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osi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serem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zad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ssa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1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-l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amew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8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4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kernel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Linux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4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ont-e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desktop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" w:lineRule="auto" w:line="311"/>
        <w:ind w:left="119" w:right="60" w:firstLine="850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ecess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6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91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6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dad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ez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86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1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lic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29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6"/>
          <w:w w:val="145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5"/>
        <w:ind w:left="945" w:right="9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Kan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8"/>
          <w:w w:val="11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2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99"/>
      </w:pPr>
      <w:r>
        <w:pict>
          <v:shape type="#_x0000_t75" style="width:385.295pt;height:171.088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892" w:right="4046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1837" w:right="185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ithu</w:t>
      </w:r>
      <w:r>
        <w:rPr>
          <w:rFonts w:cs="Times New Roman" w:hAnsi="Times New Roman" w:eastAsia="Times New Roman" w:ascii="Times New Roman"/>
          <w:spacing w:val="15"/>
          <w:w w:val="10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799"/>
      </w:pPr>
      <w:r>
        <w:pict>
          <v:shape type="#_x0000_t75" style="width:385.308pt;height:133.266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892" w:right="4046"/>
      </w:pPr>
      <w:r>
        <w:rPr>
          <w:rFonts w:cs="Times New Roman" w:hAnsi="Times New Roman" w:eastAsia="Times New Roman" w:ascii="Times New Roman"/>
          <w:spacing w:val="-17"/>
          <w:w w:val="116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5"/>
          <w:w w:val="105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e:</w:t>
      </w:r>
      <w:r>
        <w:rPr>
          <w:rFonts w:cs="Times New Roman" w:hAnsi="Times New Roman" w:eastAsia="Times New Roman" w:ascii="Times New Roman"/>
          <w:spacing w:val="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20"/>
          <w:szCs w:val="20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  <w:sectPr>
          <w:pgMar w:header="1039" w:footer="0" w:top="1260" w:bottom="280" w:left="1580" w:right="1000"/>
          <w:pgSz w:w="11920" w:h="1684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3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4"/>
          <w:w w:val="108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8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tam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og</w:t>
      </w:r>
      <w:r>
        <w:rPr>
          <w:rFonts w:cs="Times New Roman" w:hAnsi="Times New Roman" w:eastAsia="Times New Roman" w:ascii="Times New Roman"/>
          <w:spacing w:val="-2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afic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aci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sectPr>
          <w:type w:val="continuous"/>
          <w:pgSz w:w="11920" w:h="16840"/>
          <w:pgMar w:top="1560" w:bottom="280" w:left="1580" w:right="1000"/>
          <w:cols w:num="2" w:equalWidth="off">
            <w:col w:w="6121" w:space="104"/>
            <w:col w:w="311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311"/>
        <w:ind w:left="119" w:right="99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e-se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efe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3"/>
          <w:w w:val="148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19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ameworks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Javascr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ipt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3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1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27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demy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Skylab</w:t>
      </w:r>
      <w:r>
        <w:rPr>
          <w:rFonts w:cs="Times New Roman" w:hAnsi="Times New Roman" w:eastAsia="Times New Roman" w:ascii="Times New Roman"/>
          <w:spacing w:val="4"/>
          <w:w w:val="9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ckets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at)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1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3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ole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/>
        <w:ind w:left="11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Linux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 w:lineRule="auto" w:line="311"/>
        <w:ind w:left="119" w:right="-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QTT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-12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-12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on.js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14"/>
          <w:w w:val="13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dw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"/>
          <w:w w:val="14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7966" w:space="119"/>
            <w:col w:w="125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Desktop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969"/>
        <w:sectPr>
          <w:type w:val="continuous"/>
          <w:pgSz w:w="11920" w:h="16840"/>
          <w:pgMar w:top="1560" w:bottom="280" w:left="1580" w:right="10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xe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1000"/>
          <w:cols w:num="2" w:equalWidth="off">
            <w:col w:w="1021" w:space="119"/>
            <w:col w:w="820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etr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Datash</w:t>
      </w:r>
      <w:r>
        <w:rPr>
          <w:rFonts w:cs="Times New Roman" w:hAnsi="Times New Roman" w:eastAsia="Times New Roman" w:ascii="Times New Roman"/>
          <w:spacing w:val="-12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ets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9"/>
        <w:sectPr>
          <w:pgMar w:header="1039" w:footer="0" w:top="1260" w:bottom="280" w:left="1580" w:right="980"/>
          <w:pgSz w:w="11920" w:h="16840"/>
        </w:sectPr>
      </w:pPr>
      <w:r>
        <w:rPr>
          <w:rFonts w:cs="Times New Roman" w:hAnsi="Times New Roman" w:eastAsia="Times New Roman" w:ascii="Times New Roman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9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logo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2"/>
          <w:w w:val="148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o;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6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ecu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980"/>
          <w:cols w:num="2" w:equalWidth="off">
            <w:col w:w="7538" w:space="119"/>
            <w:col w:w="170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119" w:right="119"/>
        <w:sectPr>
          <w:type w:val="continuous"/>
          <w:pgSz w:w="11920" w:h="16840"/>
          <w:pgMar w:top="1560" w:bottom="280" w:left="1580" w:right="9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-26"/>
          <w:w w:val="104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ılio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nventor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6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26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6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lizo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60"/>
        <w:ind w:left="119" w:right="-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3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jet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980"/>
          <w:cols w:num="2" w:equalWidth="off">
            <w:col w:w="2147" w:space="117"/>
            <w:col w:w="709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efet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6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2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29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mw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"/>
          <w:w w:val="14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11"/>
        <w:ind w:left="119" w:right="119" w:firstLine="85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efi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06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9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ele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Fir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mwa</w:t>
      </w:r>
      <w:r>
        <w:rPr>
          <w:rFonts w:cs="Times New Roman" w:hAnsi="Times New Roman" w:eastAsia="Times New Roman" w:ascii="Times New Roman"/>
          <w:spacing w:val="-13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-119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eq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1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escol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ologi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sem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3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24"/>
          <w:szCs w:val="24"/>
        </w:rPr>
        <w:t>fei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cei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5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24"/>
          <w:szCs w:val="24"/>
        </w:rPr>
        <w:t>oft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"/>
          <w:w w:val="14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69"/>
        <w:sectPr>
          <w:type w:val="continuous"/>
          <w:pgSz w:w="11920" w:h="16840"/>
          <w:pgMar w:top="1560" w:bottom="280" w:left="1580" w:right="980"/>
        </w:sectPr>
      </w:pP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4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Softwa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 w:right="-5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sos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19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4"/>
          <w:w w:val="106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2"/>
          <w:w w:val="106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32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sectPr>
          <w:type w:val="continuous"/>
          <w:pgSz w:w="11920" w:h="16840"/>
          <w:pgMar w:top="1560" w:bottom="280" w:left="1580" w:right="980"/>
          <w:cols w:num="2" w:equalWidth="off">
            <w:col w:w="4677" w:space="119"/>
            <w:col w:w="456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ont-end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26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7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82"/>
        <w:ind w:left="119"/>
      </w:pPr>
      <w:r>
        <w:rPr>
          <w:rFonts w:cs="Times New Roman" w:hAnsi="Times New Roman" w:eastAsia="Times New Roman" w:ascii="Times New Roman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95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w w:val="10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0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6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ole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4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5"/>
          <w:w w:val="143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82" w:lineRule="auto" w:line="311"/>
        <w:ind w:left="119" w:right="115" w:firstLine="850"/>
        <w:sectPr>
          <w:type w:val="continuous"/>
          <w:pgSz w:w="11920" w:h="16840"/>
          <w:pgMar w:top="1560" w:bottom="280" w:left="1580" w:right="9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42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1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37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3"/>
          <w:w w:val="129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3"/>
          <w:w w:val="10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16"/>
          <w:w w:val="145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ili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6"/>
          <w:w w:val="145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ces</w:t>
      </w:r>
      <w:r>
        <w:rPr>
          <w:rFonts w:cs="Times New Roman" w:hAnsi="Times New Roman" w:eastAsia="Times New Roman" w:ascii="Times New Roman"/>
          <w:spacing w:val="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4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7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5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18"/>
          <w:w w:val="147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ONOGR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"/>
      </w:pPr>
      <w:r>
        <w:pict>
          <v:shape type="#_x0000_t75" style="width:453.302pt;height:495.413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582"/>
        <w:sectPr>
          <w:pgMar w:header="1039" w:footer="0" w:top="1260" w:bottom="280" w:left="1580" w:right="1040"/>
          <w:pgSz w:w="11920" w:h="16840"/>
        </w:sectPr>
      </w:pPr>
      <w:r>
        <w:rPr>
          <w:rFonts w:cs="Times New Roman" w:hAnsi="Times New Roman" w:eastAsia="Times New Roman" w:ascii="Times New Roman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"/>
      </w:pPr>
      <w:r>
        <w:pict>
          <v:shape type="#_x0000_t75" style="width:453.307pt;height:363.373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1582"/>
        <w:sectPr>
          <w:pgMar w:header="1039" w:footer="0" w:top="1260" w:bottom="280" w:left="1580" w:right="1040"/>
          <w:pgSz w:w="11920" w:h="16840"/>
        </w:sectPr>
      </w:pPr>
      <w:r>
        <w:rPr>
          <w:rFonts w:cs="Times New Roman" w:hAnsi="Times New Roman" w:eastAsia="Times New Roman" w:ascii="Times New Roman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3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6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3"/>
        <w:ind w:left="3734" w:right="3776"/>
      </w:pP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w w:val="109"/>
          <w:sz w:val="24"/>
          <w:szCs w:val="24"/>
        </w:rPr>
        <w:t>EF</w:t>
      </w:r>
      <w:r>
        <w:rPr>
          <w:rFonts w:cs="Times New Roman" w:hAnsi="Times New Roman" w:eastAsia="Times New Roman" w:ascii="Times New Roman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8"/>
          <w:w w:val="10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9"/>
          <w:w w:val="149"/>
          <w:position w:val="6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NCIA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19" w:righ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ZMEE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Gar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tn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14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4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15"/>
          <w:w w:val="149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9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0"/>
          <w:w w:val="12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2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15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egi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9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2017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89"/>
          <w:w w:val="143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hyperlink r:id="rId45">
        <w:r>
          <w:rPr>
            <w:rFonts w:cs="Times New Roman" w:hAnsi="Times New Roman" w:eastAsia="Times New Roman" w:ascii="Times New Roman"/>
            <w:spacing w:val="10"/>
            <w:w w:val="134"/>
            <w:sz w:val="24"/>
            <w:szCs w:val="24"/>
          </w:rPr>
          <w:t>&lt;</w:t>
        </w:r>
        <w:r>
          <w:rPr>
            <w:rFonts w:cs="Times New Roman" w:hAnsi="Times New Roman" w:eastAsia="Times New Roman" w:ascii="Times New Roman"/>
            <w:spacing w:val="-6"/>
            <w:w w:val="108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36"/>
            <w:sz w:val="24"/>
            <w:szCs w:val="24"/>
          </w:rPr>
          <w:t>tt</w:t>
        </w:r>
        <w:r>
          <w:rPr>
            <w:rFonts w:cs="Times New Roman" w:hAnsi="Times New Roman" w:eastAsia="Times New Roman" w:ascii="Times New Roman"/>
            <w:spacing w:val="0"/>
            <w:w w:val="108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97"/>
            <w:sz w:val="24"/>
            <w:szCs w:val="24"/>
          </w:rPr>
          <w:t>:</w:t>
        </w:r>
        <w:r>
          <w:rPr>
            <w:rFonts w:cs="Times New Roman" w:hAnsi="Times New Roman" w:eastAsia="Times New Roman" w:ascii="Times New Roman"/>
            <w:spacing w:val="0"/>
            <w:w w:val="175"/>
            <w:sz w:val="24"/>
            <w:szCs w:val="24"/>
          </w:rPr>
          <w:t>//</w:t>
        </w:r>
        <w:r>
          <w:rPr>
            <w:rFonts w:cs="Times New Roman" w:hAnsi="Times New Roman" w:eastAsia="Times New Roman" w:ascii="Times New Roman"/>
            <w:spacing w:val="0"/>
            <w:w w:val="108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99"/>
            <w:sz w:val="24"/>
            <w:szCs w:val="24"/>
          </w:rPr>
          <w:t>ews.</w:t>
        </w:r>
        <w:r>
          <w:rPr>
            <w:rFonts w:cs="Times New Roman" w:hAnsi="Times New Roman" w:eastAsia="Times New Roman" w:ascii="Times New Roman"/>
            <w:spacing w:val="0"/>
            <w:w w:val="108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97"/>
            <w:sz w:val="24"/>
            <w:szCs w:val="24"/>
          </w:rPr>
          <w:t>iz</w:t>
        </w:r>
        <w:r>
          <w:rPr>
            <w:rFonts w:cs="Times New Roman" w:hAnsi="Times New Roman" w:eastAsia="Times New Roman" w:ascii="Times New Roman"/>
            <w:spacing w:val="0"/>
            <w:w w:val="104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7"/>
            <w:sz w:val="24"/>
            <w:szCs w:val="24"/>
          </w:rPr>
          <w:t>eet.</w:t>
        </w:r>
        <w:r>
          <w:rPr>
            <w:rFonts w:cs="Times New Roman" w:hAnsi="Times New Roman" w:eastAsia="Times New Roman" w:ascii="Times New Roman"/>
            <w:spacing w:val="0"/>
            <w:w w:val="97"/>
            <w:sz w:val="24"/>
            <w:szCs w:val="24"/>
          </w:rPr>
          <w:t>co</w:t>
        </w:r>
        <w:r>
          <w:rPr>
            <w:rFonts w:cs="Times New Roman" w:hAnsi="Times New Roman" w:eastAsia="Times New Roman" w:ascii="Times New Roman"/>
            <w:spacing w:val="0"/>
            <w:w w:val="104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7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8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13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75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10"/>
            <w:w w:val="134"/>
            <w:sz w:val="24"/>
            <w:szCs w:val="24"/>
          </w:rPr>
          <w:t>&gt;</w:t>
        </w:r>
        <w:r>
          <w:rPr>
            <w:rFonts w:cs="Times New Roman" w:hAnsi="Times New Roman" w:eastAsia="Times New Roman" w:ascii="Times New Roman"/>
            <w:spacing w:val="0"/>
            <w:w w:val="107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19" w:righ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KY,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MITH,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2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17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ico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Edi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a:</w:t>
      </w:r>
      <w:r>
        <w:rPr>
          <w:rFonts w:cs="Times New Roman" w:hAnsi="Times New Roman" w:eastAsia="Times New Roman" w:ascii="Times New Roman"/>
          <w:spacing w:val="2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22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5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Ltd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19" w:right="119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NAND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Dese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4"/>
          <w:w w:val="130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3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sm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1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zon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0"/>
        <w:ind w:left="119" w:right="83"/>
      </w:pPr>
      <w:r>
        <w:rPr>
          <w:rFonts w:cs="Times New Roman" w:hAnsi="Times New Roman" w:eastAsia="Times New Roman" w:ascii="Times New Roman"/>
          <w:w w:val="11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IZ-</w:t>
      </w:r>
      <w:r>
        <w:rPr>
          <w:rFonts w:cs="Times New Roman" w:hAnsi="Times New Roman" w:eastAsia="Times New Roman" w:ascii="Times New Roman"/>
          <w:spacing w:val="-16"/>
          <w:w w:val="98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98"/>
          <w:w w:val="143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IGUE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4"/>
          <w:szCs w:val="24"/>
        </w:rPr>
        <w:t>Z,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143"/>
          <w:w w:val="99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32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EZ-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CAR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-135"/>
          <w:w w:val="106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43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5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3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A-L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AMAS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CAS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O,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5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5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3"/>
          <w:w w:val="102"/>
          <w:position w:val="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4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position w:val="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sy</w:t>
      </w:r>
      <w:r>
        <w:rPr>
          <w:rFonts w:cs="Times New Roman" w:hAnsi="Times New Roman" w:eastAsia="Times New Roman" w:ascii="Times New Roman"/>
          <w:spacing w:val="0"/>
          <w:w w:val="116"/>
          <w:position w:val="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39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position w:val="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24"/>
          <w:szCs w:val="24"/>
        </w:rPr>
        <w:t>tt</w:t>
      </w:r>
      <w:r>
        <w:rPr>
          <w:rFonts w:cs="Times New Roman" w:hAnsi="Times New Roman" w:eastAsia="Times New Roman" w:ascii="Times New Roman"/>
          <w:spacing w:val="28"/>
          <w:w w:val="115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zig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ee-wi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24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sen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4"/>
          <w:szCs w:val="24"/>
        </w:rPr>
        <w:t>ensor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36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position w:val="0"/>
          <w:sz w:val="24"/>
          <w:szCs w:val="24"/>
        </w:rPr>
        <w:t>sci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1"/>
          <w:position w:val="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0"/>
          <w:w w:val="97"/>
          <w:position w:val="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36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position w:val="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1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0"/>
          <w:w w:val="11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v.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8,</w:t>
      </w:r>
      <w:r>
        <w:rPr>
          <w:rFonts w:cs="Times New Roman" w:hAnsi="Times New Roman" w:eastAsia="Times New Roman" w:ascii="Times New Roman"/>
          <w:spacing w:val="1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2660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8.</w:t>
      </w:r>
    </w:p>
    <w:p>
      <w:pPr>
        <w:rPr>
          <w:sz w:val="19"/>
          <w:szCs w:val="19"/>
        </w:rPr>
        <w:jc w:val="left"/>
        <w:spacing w:before="4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19" w:righ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es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7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3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ıcio</w:t>
      </w:r>
      <w:r>
        <w:rPr>
          <w:rFonts w:cs="Times New Roman" w:hAnsi="Times New Roman" w:eastAsia="Times New Roman" w:ascii="Times New Roman"/>
          <w:spacing w:val="19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8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agua</w:t>
      </w:r>
      <w:r>
        <w:rPr>
          <w:rFonts w:cs="Times New Roman" w:hAnsi="Times New Roman" w:eastAsia="Times New Roman" w:ascii="Times New Roman"/>
          <w:spacing w:val="19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8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4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27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9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5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09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2"/>
          <w:w w:val="147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7"/>
          <w:w w:val="103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hyperlink r:id="rId46">
        <w:r>
          <w:rPr>
            <w:rFonts w:cs="Times New Roman" w:hAnsi="Times New Roman" w:eastAsia="Times New Roman" w:ascii="Times New Roman"/>
            <w:spacing w:val="10"/>
            <w:w w:val="134"/>
            <w:sz w:val="24"/>
            <w:szCs w:val="24"/>
          </w:rPr>
          <w:t>&lt;</w:t>
        </w:r>
        <w:r>
          <w:rPr>
            <w:rFonts w:cs="Times New Roman" w:hAnsi="Times New Roman" w:eastAsia="Times New Roman" w:ascii="Times New Roman"/>
            <w:spacing w:val="0"/>
            <w:w w:val="97"/>
            <w:sz w:val="24"/>
            <w:szCs w:val="24"/>
          </w:rPr>
          <w:t>gl</w:t>
        </w:r>
        <w:r>
          <w:rPr>
            <w:rFonts w:cs="Times New Roman" w:hAnsi="Times New Roman" w:eastAsia="Times New Roman" w:ascii="Times New Roman"/>
            <w:spacing w:val="0"/>
            <w:w w:val="102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7"/>
            <w:w w:val="102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97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7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97"/>
            <w:sz w:val="24"/>
            <w:szCs w:val="24"/>
          </w:rPr>
          <w:t>co</w:t>
        </w:r>
        <w:r>
          <w:rPr>
            <w:rFonts w:cs="Times New Roman" w:hAnsi="Times New Roman" w:eastAsia="Times New Roman" w:ascii="Times New Roman"/>
            <w:spacing w:val="0"/>
            <w:w w:val="104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10"/>
            <w:w w:val="134"/>
            <w:sz w:val="24"/>
            <w:szCs w:val="24"/>
          </w:rPr>
          <w:t>&gt;</w:t>
        </w:r>
        <w:r>
          <w:rPr>
            <w:rFonts w:cs="Times New Roman" w:hAnsi="Times New Roman" w:eastAsia="Times New Roman" w:ascii="Times New Roman"/>
            <w:spacing w:val="0"/>
            <w:w w:val="107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9" w:right="109"/>
      </w:pPr>
      <w:r>
        <w:rPr>
          <w:rFonts w:cs="Times New Roman" w:hAnsi="Times New Roman" w:eastAsia="Times New Roman" w:ascii="Times New Roman"/>
          <w:w w:val="103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w w:val="97"/>
          <w:sz w:val="24"/>
          <w:szCs w:val="24"/>
        </w:rPr>
        <w:t>NZ</w:t>
      </w:r>
      <w:r>
        <w:rPr>
          <w:rFonts w:cs="Times New Roman" w:hAnsi="Times New Roman" w:eastAsia="Times New Roman" w:ascii="Times New Roman"/>
          <w:spacing w:val="-143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position w:val="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32"/>
          <w:w w:val="100"/>
          <w:position w:val="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EZ,</w:t>
      </w:r>
      <w:r>
        <w:rPr>
          <w:rFonts w:cs="Times New Roman" w:hAnsi="Times New Roman" w:eastAsia="Times New Roman" w:ascii="Times New Roman"/>
          <w:spacing w:val="1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position w:val="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7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4"/>
          <w:szCs w:val="24"/>
        </w:rPr>
        <w:t>edde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4"/>
          <w:w w:val="107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-7"/>
          <w:w w:val="100"/>
          <w:position w:val="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ux</w:t>
      </w:r>
      <w:r>
        <w:rPr>
          <w:rFonts w:cs="Times New Roman" w:hAnsi="Times New Roman" w:eastAsia="Times New Roman" w:ascii="Times New Roman"/>
          <w:spacing w:val="39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4"/>
          <w:w w:val="111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11"/>
          <w:position w:val="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8"/>
          <w:w w:val="111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36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43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5"/>
          <w:w w:val="112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position w:val="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10"/>
          <w:w w:val="112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6"/>
          <w:w w:val="100"/>
          <w:position w:val="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7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position w:val="0"/>
          <w:sz w:val="24"/>
          <w:szCs w:val="24"/>
        </w:rPr>
        <w:t>[</w:t>
      </w:r>
      <w:r>
        <w:rPr>
          <w:rFonts w:cs="Times New Roman" w:hAnsi="Times New Roman" w:eastAsia="Times New Roman" w:ascii="Times New Roman"/>
          <w:spacing w:val="0"/>
          <w:w w:val="92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2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92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92"/>
          <w:position w:val="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92"/>
          <w:position w:val="0"/>
          <w:sz w:val="24"/>
          <w:szCs w:val="24"/>
        </w:rPr>
        <w:t>]</w:t>
      </w:r>
      <w:r>
        <w:rPr>
          <w:rFonts w:cs="Times New Roman" w:hAnsi="Times New Roman" w:eastAsia="Times New Roman" w:ascii="Times New Roman"/>
          <w:spacing w:val="0"/>
          <w:w w:val="92"/>
          <w:position w:val="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20"/>
          <w:w w:val="92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16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95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33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3"/>
        <w:ind w:left="119" w:right="698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3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19" w:righ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6"/>
          <w:w w:val="103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5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6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˜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-117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46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-6"/>
          <w:w w:val="102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ei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19" w:righ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2"/>
          <w:w w:val="127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1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6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colo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qt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sq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8266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6"/>
          <w:w w:val="104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17"/>
          <w:w w:val="146"/>
          <w:sz w:val="24"/>
          <w:szCs w:val="24"/>
        </w:rPr>
        <w:t>ˆ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19" w:right="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A.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e;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7"/>
          <w:w w:val="105"/>
          <w:sz w:val="24"/>
          <w:szCs w:val="24"/>
        </w:rPr>
        <w:t>AV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CANTI,</w:t>
      </w:r>
      <w:r>
        <w:rPr>
          <w:rFonts w:cs="Times New Roman" w:hAnsi="Times New Roman" w:eastAsia="Times New Roman" w:ascii="Times New Roman"/>
          <w:spacing w:val="1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22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za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2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ole</w:t>
      </w:r>
      <w:r>
        <w:rPr>
          <w:rFonts w:cs="Times New Roman" w:hAnsi="Times New Roman" w:eastAsia="Times New Roman" w:ascii="Times New Roman"/>
          <w:spacing w:val="14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ast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eci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-m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19"/>
          <w:w w:val="149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6"/>
          <w:w w:val="104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7"/>
          <w:w w:val="105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1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06"/>
          <w:w w:val="132"/>
          <w:sz w:val="24"/>
          <w:szCs w:val="24"/>
        </w:rPr>
        <w:t>¸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1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3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o.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nge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har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2,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19" w:right="11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IU,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C.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6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NA,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CHEN,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10"/>
          <w:w w:val="107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33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5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gs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ndu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5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ect</w:t>
      </w:r>
      <w:r>
        <w:rPr>
          <w:rFonts w:cs="Times New Roman" w:hAnsi="Times New Roman" w:eastAsia="Times New Roman" w:ascii="Times New Roman"/>
          <w:spacing w:val="0"/>
          <w:w w:val="114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98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v.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1660–1679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51"/>
        <w:ind w:left="119" w:right="79"/>
      </w:pP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YO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CTO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6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JECT.</w:t>
      </w:r>
      <w:r>
        <w:rPr>
          <w:rFonts w:cs="Times New Roman" w:hAnsi="Times New Roman" w:eastAsia="Times New Roman" w:ascii="Times New Roman"/>
          <w:spacing w:val="21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4"/>
          <w:w w:val="11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9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7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a-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3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6"/>
          <w:w w:val="107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90"/>
          <w:w w:val="144"/>
          <w:sz w:val="24"/>
          <w:szCs w:val="24"/>
        </w:rPr>
        <w:t>´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ı</w:t>
      </w:r>
      <w:r>
        <w:rPr>
          <w:rFonts w:cs="Times New Roman" w:hAnsi="Times New Roman" w:eastAsia="Times New Roman" w:ascii="Times New Roman"/>
          <w:spacing w:val="-6"/>
          <w:w w:val="10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96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hyperlink r:id="rId47">
        <w:r>
          <w:rPr>
            <w:rFonts w:cs="Times New Roman" w:hAnsi="Times New Roman" w:eastAsia="Times New Roman" w:ascii="Times New Roman"/>
            <w:spacing w:val="10"/>
            <w:w w:val="133"/>
            <w:sz w:val="24"/>
            <w:szCs w:val="24"/>
          </w:rPr>
          <w:t>&lt;</w:t>
        </w:r>
        <w:r>
          <w:rPr>
            <w:rFonts w:cs="Times New Roman" w:hAnsi="Times New Roman" w:eastAsia="Times New Roman" w:ascii="Times New Roman"/>
            <w:spacing w:val="-6"/>
            <w:w w:val="107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35"/>
            <w:sz w:val="24"/>
            <w:szCs w:val="24"/>
          </w:rPr>
          <w:t>tt</w:t>
        </w:r>
        <w:r>
          <w:rPr>
            <w:rFonts w:cs="Times New Roman" w:hAnsi="Times New Roman" w:eastAsia="Times New Roman" w:ascii="Times New Roman"/>
            <w:spacing w:val="0"/>
            <w:w w:val="107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97"/>
            <w:sz w:val="24"/>
            <w:szCs w:val="24"/>
          </w:rPr>
          <w:t>s:</w:t>
        </w:r>
        <w:r>
          <w:rPr>
            <w:rFonts w:cs="Times New Roman" w:hAnsi="Times New Roman" w:eastAsia="Times New Roman" w:ascii="Times New Roman"/>
            <w:spacing w:val="0"/>
            <w:w w:val="174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9"/>
            <w:sz w:val="24"/>
            <w:szCs w:val="24"/>
          </w:rPr>
          <w:t>/ww</w:t>
        </w:r>
        <w:r>
          <w:rPr>
            <w:rFonts w:cs="Times New Roman" w:hAnsi="Times New Roman" w:eastAsia="Times New Roman" w:ascii="Times New Roman"/>
            <w:spacing w:val="0"/>
            <w:w w:val="99"/>
            <w:sz w:val="24"/>
            <w:szCs w:val="24"/>
          </w:rPr>
          <w:t>w.</w:t>
        </w:r>
        <w:r>
          <w:rPr>
            <w:rFonts w:cs="Times New Roman" w:hAnsi="Times New Roman" w:eastAsia="Times New Roman" w:ascii="Times New Roman"/>
            <w:spacing w:val="-6"/>
            <w:w w:val="101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7"/>
            <w:w w:val="96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96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10"/>
            <w:sz w:val="24"/>
            <w:szCs w:val="24"/>
          </w:rPr>
          <w:t>to</w:t>
        </w:r>
        <w:r>
          <w:rPr>
            <w:rFonts w:cs="Times New Roman" w:hAnsi="Times New Roman" w:eastAsia="Times New Roman" w:ascii="Times New Roman"/>
            <w:spacing w:val="0"/>
            <w:w w:val="107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12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13"/>
            <w:w w:val="96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99"/>
            <w:sz w:val="24"/>
            <w:szCs w:val="24"/>
          </w:rPr>
          <w:t>jec</w:t>
        </w:r>
        <w:r>
          <w:rPr>
            <w:rFonts w:cs="Times New Roman" w:hAnsi="Times New Roman" w:eastAsia="Times New Roman" w:ascii="Times New Roman"/>
            <w:spacing w:val="0"/>
            <w:w w:val="121"/>
            <w:sz w:val="24"/>
            <w:szCs w:val="24"/>
          </w:rPr>
          <w:t>t.</w:t>
        </w:r>
        <w:r>
          <w:rPr>
            <w:rFonts w:cs="Times New Roman" w:hAnsi="Times New Roman" w:eastAsia="Times New Roman" w:ascii="Times New Roman"/>
            <w:spacing w:val="0"/>
            <w:w w:val="96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12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24"/>
            <w:sz w:val="24"/>
            <w:szCs w:val="24"/>
          </w:rPr>
          <w:t>g/</w:t>
        </w:r>
        <w:r>
          <w:rPr>
            <w:rFonts w:cs="Times New Roman" w:hAnsi="Times New Roman" w:eastAsia="Times New Roman" w:ascii="Times New Roman"/>
            <w:spacing w:val="10"/>
            <w:w w:val="133"/>
            <w:sz w:val="24"/>
            <w:szCs w:val="24"/>
          </w:rPr>
          <w:t>&gt;</w:t>
        </w:r>
        <w:r>
          <w:rPr>
            <w:rFonts w:cs="Times New Roman" w:hAnsi="Times New Roman" w:eastAsia="Times New Roman" w:ascii="Times New Roman"/>
            <w:spacing w:val="0"/>
            <w:w w:val="107"/>
            <w:sz w:val="24"/>
            <w:szCs w:val="24"/>
          </w:rPr>
          <w:t>.</w:t>
        </w:r>
      </w:hyperlink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cesso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3" w:right="792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sectPr>
      <w:pgMar w:header="1039" w:footer="0" w:top="1260" w:bottom="280" w:left="1580" w:right="980"/>
      <w:pgSz w:w="11920" w:h="16840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50.91pt;margin-top:87.0286pt;width:117.402pt;height:13.9552pt;mso-position-horizontal-relative:page;mso-position-vertical-relative:page;z-index:-437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LIS</w:t>
                </w: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57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37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2"/>
                    <w:sz w:val="24"/>
                    <w:szCs w:val="24"/>
                  </w:rPr>
                  <w:t>F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9"/>
                    <w:sz w:val="24"/>
                    <w:szCs w:val="24"/>
                  </w:rPr>
                  <w:t>IGU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8"/>
                    <w:sz w:val="24"/>
                    <w:szCs w:val="24"/>
                  </w:rPr>
                  <w:t>RA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99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58.878pt;margin-top:87.0286pt;width:105.444pt;height:13.9552pt;mso-position-horizontal-relative:page;mso-position-vertical-relative:page;z-index:-437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LIS</w:t>
                </w:r>
                <w:r>
                  <w:rPr>
                    <w:rFonts w:cs="Times New Roman" w:hAnsi="Times New Roman" w:eastAsia="Times New Roman" w:ascii="Times New Roman"/>
                    <w:spacing w:val="-2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57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D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37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99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5"/>
                    <w:sz w:val="24"/>
                    <w:szCs w:val="24"/>
                  </w:rPr>
                  <w:t>IGLA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99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79.112pt;margin-top:84.1356pt;width:60.9928pt;height:16.8482pt;mso-position-horizontal-relative:page;mso-position-vertical-relative:page;z-index:-437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300"/>
                  <w:ind w:left="20" w:right="-45"/>
                </w:pPr>
                <w:r>
                  <w:rPr>
                    <w:rFonts w:cs="Times New Roman" w:hAnsi="Times New Roman" w:eastAsia="Times New Roman" w:ascii="Times New Roman"/>
                    <w:w w:val="99"/>
                    <w:position w:val="-1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w w:val="106"/>
                    <w:position w:val="-1"/>
                    <w:sz w:val="24"/>
                    <w:szCs w:val="24"/>
                  </w:rPr>
                  <w:t>UM</w:t>
                </w:r>
                <w:r>
                  <w:rPr>
                    <w:rFonts w:cs="Times New Roman" w:hAnsi="Times New Roman" w:eastAsia="Times New Roman" w:ascii="Times New Roman"/>
                    <w:spacing w:val="-150"/>
                    <w:w w:val="104"/>
                    <w:position w:val="-1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49"/>
                    <w:position w:val="5"/>
                    <w:sz w:val="24"/>
                    <w:szCs w:val="24"/>
                  </w:rPr>
                  <w:t>´</w:t>
                </w:r>
                <w:r>
                  <w:rPr>
                    <w:rFonts w:cs="Times New Roman" w:hAnsi="Times New Roman" w:eastAsia="Times New Roman" w:ascii="Times New Roman"/>
                    <w:spacing w:val="-29"/>
                    <w:w w:val="100"/>
                    <w:position w:val="5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15"/>
                    <w:position w:val="-1"/>
                    <w:sz w:val="24"/>
                    <w:szCs w:val="24"/>
                  </w:rPr>
                  <w:t>RI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3"/>
                    <w:position w:val="-1"/>
                    <w:sz w:val="24"/>
                    <w:szCs w:val="24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position w:val="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24.56pt;margin-top:50.9486pt;width:15.6946pt;height:13.9552pt;mso-position-horizontal-relative:page;mso-position-vertical-relative:page;z-index:-437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24.56pt;margin-top:50.9486pt;width:15.6946pt;height:13.9552pt;mso-position-horizontal-relative:page;mso-position-vertical-relative:page;z-index:-437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24.56pt;margin-top:50.9486pt;width:15.6946pt;height:13.9552pt;mso-position-horizontal-relative:page;mso-position-vertical-relative:page;z-index:-437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Times New Roman" w:hAnsi="Times New Roman" w:eastAsia="Times New Roman" w:ascii="Times New Roman"/>
                    <w:w w:val="97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image" Target="media\image2.jpg"/><Relationship Id="rId11" Type="http://schemas.openxmlformats.org/officeDocument/2006/relationships/image" Target="media\image3.jpg"/><Relationship Id="rId12" Type="http://schemas.openxmlformats.org/officeDocument/2006/relationships/image" Target="media\image4.jpg"/><Relationship Id="rId13" Type="http://schemas.openxmlformats.org/officeDocument/2006/relationships/image" Target="media\image5.jpg"/><Relationship Id="rId14" Type="http://schemas.openxmlformats.org/officeDocument/2006/relationships/image" Target="media\image6.jpg"/><Relationship Id="rId15" Type="http://schemas.openxmlformats.org/officeDocument/2006/relationships/image" Target="media\image7.jpg"/><Relationship Id="rId16" Type="http://schemas.openxmlformats.org/officeDocument/2006/relationships/image" Target="media\image8.jpg"/><Relationship Id="rId17" Type="http://schemas.openxmlformats.org/officeDocument/2006/relationships/image" Target="media\image9.jpg"/><Relationship Id="rId18" Type="http://schemas.openxmlformats.org/officeDocument/2006/relationships/image" Target="media\image10.jpg"/><Relationship Id="rId19" Type="http://schemas.openxmlformats.org/officeDocument/2006/relationships/image" Target="media\image11.jpg"/><Relationship Id="rId20" Type="http://schemas.openxmlformats.org/officeDocument/2006/relationships/header" Target="header6.xml"/><Relationship Id="rId21" Type="http://schemas.openxmlformats.org/officeDocument/2006/relationships/image" Target="media\image12.jpg"/><Relationship Id="rId22" Type="http://schemas.openxmlformats.org/officeDocument/2006/relationships/image" Target="media\image13.jpg"/><Relationship Id="rId23" Type="http://schemas.openxmlformats.org/officeDocument/2006/relationships/image" Target="media\image14.png"/><Relationship Id="rId24" Type="http://schemas.openxmlformats.org/officeDocument/2006/relationships/image" Target="media\image15.jpg"/><Relationship Id="rId25" Type="http://schemas.openxmlformats.org/officeDocument/2006/relationships/image" Target="media\image16.jpg"/><Relationship Id="rId26" Type="http://schemas.openxmlformats.org/officeDocument/2006/relationships/image" Target="media\image17.jpg"/><Relationship Id="rId27" Type="http://schemas.openxmlformats.org/officeDocument/2006/relationships/image" Target="media\image18.jpg"/><Relationship Id="rId28" Type="http://schemas.openxmlformats.org/officeDocument/2006/relationships/image" Target="media\image19.jpg"/><Relationship Id="rId29" Type="http://schemas.openxmlformats.org/officeDocument/2006/relationships/image" Target="media\image20.jpg"/><Relationship Id="rId30" Type="http://schemas.openxmlformats.org/officeDocument/2006/relationships/image" Target="media\image21.jpg"/><Relationship Id="rId31" Type="http://schemas.openxmlformats.org/officeDocument/2006/relationships/image" Target="media\image22.jpg"/><Relationship Id="rId32" Type="http://schemas.openxmlformats.org/officeDocument/2006/relationships/image" Target="media\image23.jpg"/><Relationship Id="rId33" Type="http://schemas.openxmlformats.org/officeDocument/2006/relationships/image" Target="media\image24.jpg"/><Relationship Id="rId34" Type="http://schemas.openxmlformats.org/officeDocument/2006/relationships/image" Target="media\image25.jpg"/><Relationship Id="rId35" Type="http://schemas.openxmlformats.org/officeDocument/2006/relationships/image" Target="media\image26.jpg"/><Relationship Id="rId36" Type="http://schemas.openxmlformats.org/officeDocument/2006/relationships/image" Target="media\image27.jpg"/><Relationship Id="rId37" Type="http://schemas.openxmlformats.org/officeDocument/2006/relationships/header" Target="header7.xml"/><Relationship Id="rId38" Type="http://schemas.openxmlformats.org/officeDocument/2006/relationships/image" Target="media\image28.jpg"/><Relationship Id="rId39" Type="http://schemas.openxmlformats.org/officeDocument/2006/relationships/image" Target="media\image29.jpg"/><Relationship Id="rId40" Type="http://schemas.openxmlformats.org/officeDocument/2006/relationships/image" Target="media\image30.jpg"/><Relationship Id="rId41" Type="http://schemas.openxmlformats.org/officeDocument/2006/relationships/image" Target="media\image31.jpg"/><Relationship Id="rId42" Type="http://schemas.openxmlformats.org/officeDocument/2006/relationships/image" Target="media\image32.jpg"/><Relationship Id="rId43" Type="http://schemas.openxmlformats.org/officeDocument/2006/relationships/image" Target="media\image33.jpg"/><Relationship Id="rId44" Type="http://schemas.openxmlformats.org/officeDocument/2006/relationships/image" Target="media\image34.jpg"/><Relationship Id="rId45" Type="http://schemas.openxmlformats.org/officeDocument/2006/relationships/hyperlink" Target="http://news.bizmeet.com.br/" TargetMode="External"/><Relationship Id="rId46" Type="http://schemas.openxmlformats.org/officeDocument/2006/relationships/hyperlink" Target="globo.com" TargetMode="External"/><Relationship Id="rId47" Type="http://schemas.openxmlformats.org/officeDocument/2006/relationships/hyperlink" Target="https://www.yoctoproject.org/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